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tbl>
      <w:tblPr>
        <w:tblStyle w:val="documenttopsection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1280"/>
      </w:tblGrid>
      <w:tr w:rsidR="009D5DAC" w14:paraId="04236DF2" w14:textId="77777777">
        <w:trPr>
          <w:tblCellSpacing w:w="0" w:type="dxa"/>
        </w:trPr>
        <w:tc>
          <w:tcPr>
            <w:tcW w:w="1128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D30F13F" w14:textId="77777777" w:rsidR="009D5DAC" w:rsidRDefault="00000000">
            <w:pPr>
              <w:pStyle w:val="documentname"/>
              <w:pBdr>
                <w:bottom w:val="none" w:sz="0" w:space="0" w:color="auto"/>
              </w:pBdr>
              <w:rPr>
                <w:rStyle w:val="documentleft-box"/>
                <w:rFonts w:ascii="Century Gothic" w:eastAsia="Century Gothic" w:hAnsi="Century Gothic" w:cs="Century Gothic"/>
              </w:rPr>
            </w:pPr>
            <w:r>
              <w:rPr>
                <w:rStyle w:val="span"/>
                <w:rFonts w:ascii="Century Gothic" w:eastAsia="Century Gothic" w:hAnsi="Century Gothic" w:cs="Century Gothic"/>
              </w:rPr>
              <w:t>David Parker</w:t>
            </w:r>
          </w:p>
          <w:tbl>
            <w:tblPr>
              <w:tblStyle w:val="documentaddress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5640"/>
              <w:gridCol w:w="5640"/>
            </w:tblGrid>
            <w:tr w:rsidR="009D5DAC" w14:paraId="4BEFD730" w14:textId="77777777">
              <w:trPr>
                <w:tblCellSpacing w:w="0" w:type="dxa"/>
              </w:trPr>
              <w:tc>
                <w:tcPr>
                  <w:tcW w:w="5640" w:type="dxa"/>
                  <w:tcMar>
                    <w:top w:w="3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tbl>
                  <w:tblPr>
                    <w:tblStyle w:val="documenticonInnerTable"/>
                    <w:tblW w:w="0" w:type="auto"/>
                    <w:tblCellSpacing w:w="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500"/>
                    <w:gridCol w:w="5140"/>
                  </w:tblGrid>
                  <w:tr w:rsidR="009D5DAC" w14:paraId="29792AA6" w14:textId="77777777">
                    <w:trPr>
                      <w:tblCellSpacing w:w="0" w:type="dxa"/>
                    </w:trPr>
                    <w:tc>
                      <w:tcPr>
                        <w:tcW w:w="500" w:type="dxa"/>
                        <w:tcMar>
                          <w:top w:w="0" w:type="dxa"/>
                          <w:left w:w="0" w:type="dxa"/>
                          <w:bottom w:w="140" w:type="dxa"/>
                          <w:right w:w="0" w:type="dxa"/>
                        </w:tcMar>
                        <w:hideMark/>
                      </w:tcPr>
                      <w:p w14:paraId="59A3EA3B" w14:textId="77777777" w:rsidR="009D5DAC" w:rsidRDefault="00000000">
                        <w:pPr>
                          <w:rPr>
                            <w:rStyle w:val="documentaddressLeft"/>
                            <w:rFonts w:ascii="Century Gothic" w:eastAsia="Century Gothic" w:hAnsi="Century Gothic" w:cs="Century Gothic"/>
                            <w:sz w:val="20"/>
                            <w:szCs w:val="20"/>
                          </w:rPr>
                        </w:pPr>
                        <w:r>
                          <w:rPr>
                            <w:rStyle w:val="documentaddressLeft"/>
                            <w:rFonts w:ascii="Century Gothic" w:eastAsia="Century Gothic" w:hAnsi="Century Gothic" w:cs="Century Gothic"/>
                            <w:noProof/>
                            <w:sz w:val="20"/>
                            <w:szCs w:val="20"/>
                          </w:rPr>
                          <w:drawing>
                            <wp:inline distT="0" distB="0" distL="0" distR="0" wp14:anchorId="44DEC257" wp14:editId="30D256B4">
                              <wp:extent cx="254307" cy="254455"/>
                              <wp:effectExtent l="0" t="0" r="0" b="0"/>
                              <wp:docPr id="100002" name="Picture 100002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0002" name=""/>
                                      <pic:cNvPicPr>
                                        <a:picLocks/>
                                      </pic:cNvPicPr>
                                    </pic:nvPicPr>
                                    <pic:blipFill>
                                      <a:blip r:embed="rId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54307" cy="25445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5140" w:type="dxa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005DCC74" w14:textId="77777777" w:rsidR="009D5DAC" w:rsidRDefault="00000000">
                        <w:pPr>
                          <w:pStyle w:val="documentasposeztyaddresstable"/>
                          <w:rPr>
                            <w:rStyle w:val="documenticonRowicoTxt"/>
                            <w:rFonts w:ascii="Century Gothic" w:eastAsia="Century Gothic" w:hAnsi="Century Gothic" w:cs="Century Gothic"/>
                            <w:sz w:val="20"/>
                            <w:szCs w:val="20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sz w:val="20"/>
                            <w:szCs w:val="20"/>
                          </w:rPr>
                          <w:t>Vernon, CT 06066</w:t>
                        </w:r>
                      </w:p>
                    </w:tc>
                  </w:tr>
                </w:tbl>
                <w:p w14:paraId="2865F81A" w14:textId="77777777" w:rsidR="009D5DAC" w:rsidRDefault="009D5DAC">
                  <w:pPr>
                    <w:rPr>
                      <w:vanish/>
                    </w:rPr>
                  </w:pPr>
                </w:p>
                <w:tbl>
                  <w:tblPr>
                    <w:tblStyle w:val="documenticonInnerTable"/>
                    <w:tblW w:w="0" w:type="auto"/>
                    <w:tblCellSpacing w:w="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500"/>
                    <w:gridCol w:w="5140"/>
                  </w:tblGrid>
                  <w:tr w:rsidR="009D5DAC" w14:paraId="5E5D9074" w14:textId="77777777">
                    <w:trPr>
                      <w:tblCellSpacing w:w="0" w:type="dxa"/>
                    </w:trPr>
                    <w:tc>
                      <w:tcPr>
                        <w:tcW w:w="500" w:type="dxa"/>
                        <w:tcMar>
                          <w:top w:w="0" w:type="dxa"/>
                          <w:left w:w="0" w:type="dxa"/>
                          <w:bottom w:w="140" w:type="dxa"/>
                          <w:right w:w="0" w:type="dxa"/>
                        </w:tcMar>
                        <w:hideMark/>
                      </w:tcPr>
                      <w:p w14:paraId="6AEBBE7B" w14:textId="77777777" w:rsidR="009D5DAC" w:rsidRDefault="00000000">
                        <w:pPr>
                          <w:rPr>
                            <w:rStyle w:val="documentaddressLeft"/>
                            <w:rFonts w:ascii="Century Gothic" w:eastAsia="Century Gothic" w:hAnsi="Century Gothic" w:cs="Century Gothic"/>
                            <w:sz w:val="20"/>
                            <w:szCs w:val="20"/>
                          </w:rPr>
                        </w:pPr>
                        <w:r>
                          <w:rPr>
                            <w:rStyle w:val="documentaddressLeft"/>
                            <w:rFonts w:ascii="Century Gothic" w:eastAsia="Century Gothic" w:hAnsi="Century Gothic" w:cs="Century Gothic"/>
                            <w:noProof/>
                            <w:sz w:val="20"/>
                            <w:szCs w:val="20"/>
                          </w:rPr>
                          <w:drawing>
                            <wp:inline distT="0" distB="0" distL="0" distR="0" wp14:anchorId="1054FBBA" wp14:editId="2749DB39">
                              <wp:extent cx="254307" cy="254455"/>
                              <wp:effectExtent l="0" t="0" r="0" b="0"/>
                              <wp:docPr id="100004" name="Picture 100004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0004" name=""/>
                                      <pic:cNvPicPr>
                                        <a:picLocks/>
                                      </pic:cNvPicPr>
                                    </pic:nvPicPr>
                                    <pic:blipFill>
                                      <a:blip r:embed="rId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54307" cy="25445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5140" w:type="dxa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70F767FF" w14:textId="77777777" w:rsidR="009D5DAC" w:rsidRDefault="00000000">
                        <w:pPr>
                          <w:pStyle w:val="documentasposeztyaddresstable"/>
                          <w:rPr>
                            <w:rStyle w:val="documenticonRowicoTxt"/>
                            <w:rFonts w:ascii="Century Gothic" w:eastAsia="Century Gothic" w:hAnsi="Century Gothic" w:cs="Century Gothic"/>
                            <w:sz w:val="20"/>
                            <w:szCs w:val="20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sz w:val="20"/>
                            <w:szCs w:val="20"/>
                          </w:rPr>
                          <w:t>203-598-2604</w:t>
                        </w:r>
                        <w:r>
                          <w:rPr>
                            <w:rStyle w:val="documenticonRowicoTxt"/>
                            <w:rFonts w:ascii="Century Gothic" w:eastAsia="Century Gothic" w:hAnsi="Century Gothic" w:cs="Century Gothic"/>
                            <w:sz w:val="20"/>
                            <w:szCs w:val="20"/>
                          </w:rPr>
                          <w:t xml:space="preserve"> </w:t>
                        </w:r>
                      </w:p>
                    </w:tc>
                  </w:tr>
                </w:tbl>
                <w:p w14:paraId="467BA4DB" w14:textId="77777777" w:rsidR="009D5DAC" w:rsidRDefault="009D5DAC">
                  <w:pPr>
                    <w:rPr>
                      <w:vanish/>
                    </w:rPr>
                  </w:pPr>
                </w:p>
                <w:tbl>
                  <w:tblPr>
                    <w:tblStyle w:val="documenticonInnerTable"/>
                    <w:tblW w:w="0" w:type="auto"/>
                    <w:tblCellSpacing w:w="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500"/>
                    <w:gridCol w:w="5140"/>
                  </w:tblGrid>
                  <w:tr w:rsidR="009D5DAC" w14:paraId="26CC12D3" w14:textId="77777777">
                    <w:trPr>
                      <w:tblCellSpacing w:w="0" w:type="dxa"/>
                    </w:trPr>
                    <w:tc>
                      <w:tcPr>
                        <w:tcW w:w="500" w:type="dxa"/>
                        <w:tcMar>
                          <w:top w:w="0" w:type="dxa"/>
                          <w:left w:w="0" w:type="dxa"/>
                          <w:bottom w:w="140" w:type="dxa"/>
                          <w:right w:w="0" w:type="dxa"/>
                        </w:tcMar>
                        <w:hideMark/>
                      </w:tcPr>
                      <w:p w14:paraId="107042EC" w14:textId="77777777" w:rsidR="009D5DAC" w:rsidRDefault="00000000">
                        <w:pPr>
                          <w:rPr>
                            <w:rStyle w:val="documentaddressLeft"/>
                            <w:rFonts w:ascii="Century Gothic" w:eastAsia="Century Gothic" w:hAnsi="Century Gothic" w:cs="Century Gothic"/>
                            <w:sz w:val="20"/>
                            <w:szCs w:val="20"/>
                          </w:rPr>
                        </w:pPr>
                        <w:r>
                          <w:rPr>
                            <w:rStyle w:val="documentaddressLeft"/>
                            <w:rFonts w:ascii="Century Gothic" w:eastAsia="Century Gothic" w:hAnsi="Century Gothic" w:cs="Century Gothic"/>
                            <w:noProof/>
                            <w:sz w:val="20"/>
                            <w:szCs w:val="20"/>
                          </w:rPr>
                          <w:drawing>
                            <wp:inline distT="0" distB="0" distL="0" distR="0" wp14:anchorId="576BEC94" wp14:editId="625FBF8F">
                              <wp:extent cx="254307" cy="254455"/>
                              <wp:effectExtent l="0" t="0" r="0" b="0"/>
                              <wp:docPr id="100006" name="Picture 100006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0006" name=""/>
                                      <pic:cNvPicPr>
                                        <a:picLocks/>
                                      </pic:cNvPicPr>
                                    </pic:nvPicPr>
                                    <pic:blipFill>
                                      <a:blip r:embed="rId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54307" cy="25445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5140" w:type="dxa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3DC417A6" w14:textId="77777777" w:rsidR="009D5DAC" w:rsidRDefault="00000000">
                        <w:pPr>
                          <w:pStyle w:val="documentasposeztyaddresstable"/>
                          <w:rPr>
                            <w:rStyle w:val="documenticonRowicoTxt"/>
                            <w:rFonts w:ascii="Century Gothic" w:eastAsia="Century Gothic" w:hAnsi="Century Gothic" w:cs="Century Gothic"/>
                            <w:sz w:val="20"/>
                            <w:szCs w:val="20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sz w:val="20"/>
                            <w:szCs w:val="20"/>
                          </w:rPr>
                          <w:t>david.m.parker92@gmail.com</w:t>
                        </w:r>
                      </w:p>
                    </w:tc>
                  </w:tr>
                </w:tbl>
                <w:p w14:paraId="7DFAE21E" w14:textId="77777777" w:rsidR="009D5DAC" w:rsidRDefault="009D5DAC">
                  <w:pPr>
                    <w:rPr>
                      <w:rStyle w:val="documentaddressLeft"/>
                      <w:rFonts w:ascii="Century Gothic" w:eastAsia="Century Gothic" w:hAnsi="Century Gothic" w:cs="Century Gothic"/>
                      <w:sz w:val="20"/>
                      <w:szCs w:val="20"/>
                    </w:rPr>
                  </w:pPr>
                </w:p>
              </w:tc>
              <w:tc>
                <w:tcPr>
                  <w:tcW w:w="5640" w:type="dxa"/>
                  <w:tcMar>
                    <w:top w:w="3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CC1A551" w14:textId="77777777" w:rsidR="009D5DAC" w:rsidRDefault="009D5DAC">
                  <w:pPr>
                    <w:rPr>
                      <w:rStyle w:val="documentaddressLeft"/>
                      <w:rFonts w:ascii="Century Gothic" w:eastAsia="Century Gothic" w:hAnsi="Century Gothic" w:cs="Century Gothic"/>
                      <w:sz w:val="20"/>
                      <w:szCs w:val="20"/>
                    </w:rPr>
                  </w:pPr>
                </w:p>
              </w:tc>
            </w:tr>
          </w:tbl>
          <w:p w14:paraId="4B1F2035" w14:textId="77777777" w:rsidR="009D5DAC" w:rsidRDefault="009D5DAC">
            <w:pPr>
              <w:pStyle w:val="documentleft-boxParagraph"/>
              <w:spacing w:line="280" w:lineRule="atLeast"/>
              <w:textAlignment w:val="auto"/>
              <w:rPr>
                <w:rStyle w:val="documentleft-box"/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</w:tr>
    </w:tbl>
    <w:p w14:paraId="76CCECB2" w14:textId="7E5E1FB4" w:rsidR="0039632D" w:rsidRDefault="00000000">
      <w:pPr>
        <w:pStyle w:val="p"/>
        <w:spacing w:before="160" w:line="280" w:lineRule="atLeast"/>
        <w:rPr>
          <w:rFonts w:ascii="Century Gothic" w:eastAsia="Century Gothic" w:hAnsi="Century Gothic" w:cs="Century Gothic"/>
          <w:sz w:val="20"/>
          <w:szCs w:val="20"/>
        </w:rPr>
      </w:pPr>
      <w:r>
        <w:rPr>
          <w:rFonts w:ascii="Century Gothic" w:eastAsia="Century Gothic" w:hAnsi="Century Gothic" w:cs="Century Gothic"/>
          <w:sz w:val="20"/>
          <w:szCs w:val="20"/>
        </w:rPr>
        <w:t>Dedicated to improving skills through hands-on learning and development work. Proficient in mobile and desktop development environments. Adept at using JavaScript and other programming languages to produce clean code. Well-organized and collaborative team player with strong communication and analytical abilities.</w:t>
      </w:r>
    </w:p>
    <w:tbl>
      <w:tblPr>
        <w:tblStyle w:val="documentheading"/>
        <w:tblW w:w="0" w:type="auto"/>
        <w:tblCellSpacing w:w="0" w:type="dxa"/>
        <w:tblBorders>
          <w:bottom w:val="single" w:sz="8" w:space="0" w:color="CCCCCC"/>
        </w:tblBorders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600"/>
        <w:gridCol w:w="10680"/>
      </w:tblGrid>
      <w:tr w:rsidR="009D5DAC" w14:paraId="6C355D76" w14:textId="77777777">
        <w:trPr>
          <w:tblCellSpacing w:w="0" w:type="dxa"/>
        </w:trPr>
        <w:tc>
          <w:tcPr>
            <w:tcW w:w="60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910128F" w14:textId="77777777" w:rsidR="009D5DAC" w:rsidRDefault="00000000">
            <w:pPr>
              <w:pStyle w:val="documentsectionheadingIcon"/>
              <w:spacing w:before="220" w:line="280" w:lineRule="atLeast"/>
              <w:rPr>
                <w:rStyle w:val="documenticonCell"/>
                <w:rFonts w:ascii="Century Gothic" w:eastAsia="Century Gothic" w:hAnsi="Century Gothic" w:cs="Century Gothic"/>
                <w:b/>
                <w:bCs/>
                <w:sz w:val="20"/>
                <w:szCs w:val="20"/>
              </w:rPr>
            </w:pPr>
            <w:r>
              <w:rPr>
                <w:rStyle w:val="documenticonCell"/>
                <w:rFonts w:ascii="Century Gothic" w:eastAsia="Century Gothic" w:hAnsi="Century Gothic" w:cs="Century Gothic"/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0E44A9F8" wp14:editId="7B393A79">
                  <wp:extent cx="368466" cy="368677"/>
                  <wp:effectExtent l="0" t="0" r="0" b="0"/>
                  <wp:docPr id="100008" name="Picture 10000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8" name=""/>
                          <pic:cNvPicPr>
                            <a:picLocks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466" cy="36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8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8A4FAC5" w14:textId="77777777" w:rsidR="009D5DAC" w:rsidRDefault="00000000">
            <w:pPr>
              <w:pStyle w:val="documentsectionsectiontitle"/>
              <w:spacing w:before="220" w:line="360" w:lineRule="atLeast"/>
              <w:ind w:left="160"/>
              <w:rPr>
                <w:rStyle w:val="documenttitleCell"/>
                <w:rFonts w:ascii="Century Gothic" w:eastAsia="Century Gothic" w:hAnsi="Century Gothic" w:cs="Century Gothic"/>
                <w:b/>
                <w:bCs/>
                <w:color w:val="252932"/>
                <w:sz w:val="28"/>
                <w:szCs w:val="28"/>
              </w:rPr>
            </w:pPr>
            <w:r>
              <w:rPr>
                <w:rStyle w:val="documenttitleCell"/>
                <w:rFonts w:ascii="Century Gothic" w:eastAsia="Century Gothic" w:hAnsi="Century Gothic" w:cs="Century Gothic"/>
                <w:b/>
                <w:bCs/>
                <w:color w:val="252932"/>
                <w:sz w:val="28"/>
                <w:szCs w:val="28"/>
              </w:rPr>
              <w:t>Work History</w:t>
            </w:r>
          </w:p>
        </w:tc>
      </w:tr>
    </w:tbl>
    <w:p w14:paraId="564F687C" w14:textId="77777777" w:rsidR="009D5DAC" w:rsidRDefault="009D5DAC">
      <w:pPr>
        <w:rPr>
          <w:vanish/>
        </w:rPr>
      </w:pPr>
    </w:p>
    <w:tbl>
      <w:tblPr>
        <w:tblStyle w:val="documentdivparagraph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50"/>
        <w:gridCol w:w="8730"/>
      </w:tblGrid>
      <w:tr w:rsidR="009D5DAC" w14:paraId="6A19EF38" w14:textId="77777777">
        <w:trPr>
          <w:tblCellSpacing w:w="0" w:type="dxa"/>
        </w:trPr>
        <w:tc>
          <w:tcPr>
            <w:tcW w:w="2550" w:type="dxa"/>
            <w:tcMar>
              <w:top w:w="180" w:type="dxa"/>
              <w:left w:w="0" w:type="dxa"/>
              <w:bottom w:w="0" w:type="dxa"/>
              <w:right w:w="150" w:type="dxa"/>
            </w:tcMar>
            <w:hideMark/>
          </w:tcPr>
          <w:p w14:paraId="3F683730" w14:textId="77777777" w:rsidR="009D5DAC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textAlignment w:val="auto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2022-10</w:t>
            </w:r>
            <w:r>
              <w:rPr>
                <w:rStyle w:val="spandateswrapper"/>
                <w:rFonts w:ascii="Century Gothic" w:eastAsia="Century Gothic" w:hAnsi="Century Gothic" w:cs="Century Gothic"/>
              </w:rPr>
              <w:t xml:space="preserve"> </w:t>
            </w:r>
            <w:r>
              <w:rPr>
                <w:rStyle w:val="txtBold"/>
                <w:rFonts w:ascii="Century Gothic" w:eastAsia="Century Gothic" w:hAnsi="Century Gothic" w:cs="Century Gothic"/>
              </w:rPr>
              <w:t>- Current</w:t>
            </w:r>
          </w:p>
        </w:tc>
        <w:tc>
          <w:tcPr>
            <w:tcW w:w="8730" w:type="dxa"/>
            <w:tcMar>
              <w:top w:w="180" w:type="dxa"/>
              <w:left w:w="0" w:type="dxa"/>
              <w:bottom w:w="0" w:type="dxa"/>
              <w:right w:w="0" w:type="dxa"/>
            </w:tcMar>
            <w:hideMark/>
          </w:tcPr>
          <w:p w14:paraId="1C19F39F" w14:textId="77777777" w:rsidR="009D5DAC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textAlignment w:val="auto"/>
              <w:rPr>
                <w:rStyle w:val="txtBold"/>
                <w:rFonts w:ascii="Century Gothic" w:eastAsia="Century Gothic" w:hAnsi="Century Gothic" w:cs="Century Gothic"/>
              </w:rPr>
            </w:pPr>
            <w:r>
              <w:rPr>
                <w:rStyle w:val="divdocumentjobtitle"/>
                <w:rFonts w:ascii="Century Gothic" w:eastAsia="Century Gothic" w:hAnsi="Century Gothic" w:cs="Century Gothic"/>
                <w:b/>
                <w:bCs/>
              </w:rPr>
              <w:t>Quality Assurance Associate</w:t>
            </w:r>
            <w:r>
              <w:rPr>
                <w:rStyle w:val="documentmb5"/>
                <w:rFonts w:ascii="Century Gothic" w:eastAsia="Century Gothic" w:hAnsi="Century Gothic" w:cs="Century Gothic"/>
              </w:rPr>
              <w:t xml:space="preserve"> </w:t>
            </w:r>
          </w:p>
          <w:p w14:paraId="2AA3E3AB" w14:textId="77777777" w:rsidR="009D5DAC" w:rsidRDefault="00000000">
            <w:pPr>
              <w:pStyle w:val="documentmb5Paragraph"/>
              <w:spacing w:after="100" w:line="300" w:lineRule="atLeast"/>
              <w:ind w:right="300"/>
              <w:rPr>
                <w:rStyle w:val="documenttwocolparasinglecolumn"/>
                <w:rFonts w:ascii="Century Gothic" w:eastAsia="Century Gothic" w:hAnsi="Century Gothic" w:cs="Century Gothic"/>
                <w:i/>
                <w:iCs/>
                <w:sz w:val="20"/>
                <w:szCs w:val="20"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  <w:sz w:val="20"/>
                <w:szCs w:val="20"/>
              </w:rPr>
              <w:t>The HILL For Literacy, CT</w:t>
            </w:r>
          </w:p>
          <w:p w14:paraId="6C61E6D8" w14:textId="77777777" w:rsidR="009D5DAC" w:rsidRDefault="00000000">
            <w:pPr>
              <w:pStyle w:val="documentulli"/>
              <w:numPr>
                <w:ilvl w:val="0"/>
                <w:numId w:val="1"/>
              </w:numPr>
              <w:spacing w:line="300" w:lineRule="atLeast"/>
              <w:ind w:left="300" w:right="300" w:hanging="252"/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>Document all variances between functionality and written requirements.</w:t>
            </w:r>
          </w:p>
          <w:p w14:paraId="02E1D081" w14:textId="77777777" w:rsidR="009D5DAC" w:rsidRDefault="00000000">
            <w:pPr>
              <w:pStyle w:val="documentulli"/>
              <w:numPr>
                <w:ilvl w:val="0"/>
                <w:numId w:val="1"/>
              </w:numPr>
              <w:spacing w:line="300" w:lineRule="atLeast"/>
              <w:ind w:left="300" w:right="300" w:hanging="252"/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>Review of HILL Online functionality to identify problems with functionality.</w:t>
            </w:r>
          </w:p>
          <w:p w14:paraId="2C0884DC" w14:textId="77777777" w:rsidR="009D5DAC" w:rsidRDefault="00000000">
            <w:pPr>
              <w:pStyle w:val="documentulli"/>
              <w:numPr>
                <w:ilvl w:val="0"/>
                <w:numId w:val="1"/>
              </w:numPr>
              <w:spacing w:line="300" w:lineRule="atLeast"/>
              <w:ind w:left="300" w:right="300" w:hanging="252"/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>Provide technical assistance during 1,000+ person meetings.</w:t>
            </w:r>
          </w:p>
          <w:p w14:paraId="5DDDB4E7" w14:textId="77777777" w:rsidR="009D5DAC" w:rsidRDefault="00000000">
            <w:pPr>
              <w:pStyle w:val="documentulli"/>
              <w:numPr>
                <w:ilvl w:val="0"/>
                <w:numId w:val="1"/>
              </w:numPr>
              <w:spacing w:line="300" w:lineRule="atLeast"/>
              <w:ind w:left="300" w:right="300" w:hanging="252"/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>Generate data summaries for clients.</w:t>
            </w:r>
          </w:p>
          <w:p w14:paraId="1D71EF9E" w14:textId="77777777" w:rsidR="009D5DAC" w:rsidRDefault="00000000">
            <w:pPr>
              <w:pStyle w:val="documentulli"/>
              <w:numPr>
                <w:ilvl w:val="0"/>
                <w:numId w:val="1"/>
              </w:numPr>
              <w:spacing w:line="300" w:lineRule="atLeast"/>
              <w:ind w:left="300" w:right="300" w:hanging="252"/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>Creation and implementation of streamlining systems.</w:t>
            </w:r>
          </w:p>
          <w:p w14:paraId="370230E1" w14:textId="77777777" w:rsidR="009D5DAC" w:rsidRDefault="00000000">
            <w:pPr>
              <w:pStyle w:val="documentulli"/>
              <w:numPr>
                <w:ilvl w:val="0"/>
                <w:numId w:val="1"/>
              </w:numPr>
              <w:spacing w:line="300" w:lineRule="atLeast"/>
              <w:ind w:left="300" w:right="300" w:hanging="252"/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>Provided regular updates to team leadership on quality metrics by communicating consistency problems or production deficiencies.</w:t>
            </w:r>
          </w:p>
        </w:tc>
      </w:tr>
    </w:tbl>
    <w:p w14:paraId="7FFB1C1E" w14:textId="77777777" w:rsidR="009D5DAC" w:rsidRDefault="009D5DAC">
      <w:pPr>
        <w:rPr>
          <w:vanish/>
        </w:rPr>
      </w:pPr>
    </w:p>
    <w:tbl>
      <w:tblPr>
        <w:tblStyle w:val="documentdivparagraph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50"/>
        <w:gridCol w:w="8730"/>
      </w:tblGrid>
      <w:tr w:rsidR="009D5DAC" w14:paraId="48893E09" w14:textId="77777777">
        <w:trPr>
          <w:tblCellSpacing w:w="0" w:type="dxa"/>
        </w:trPr>
        <w:tc>
          <w:tcPr>
            <w:tcW w:w="2550" w:type="dxa"/>
            <w:tcMar>
              <w:top w:w="180" w:type="dxa"/>
              <w:left w:w="0" w:type="dxa"/>
              <w:bottom w:w="0" w:type="dxa"/>
              <w:right w:w="150" w:type="dxa"/>
            </w:tcMar>
            <w:hideMark/>
          </w:tcPr>
          <w:p w14:paraId="5F72B6DD" w14:textId="77777777" w:rsidR="009D5DAC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textAlignment w:val="auto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2019-08</w:t>
            </w:r>
            <w:r>
              <w:rPr>
                <w:rStyle w:val="spandateswrapper"/>
                <w:rFonts w:ascii="Century Gothic" w:eastAsia="Century Gothic" w:hAnsi="Century Gothic" w:cs="Century Gothic"/>
              </w:rPr>
              <w:t xml:space="preserve"> </w:t>
            </w:r>
            <w:r>
              <w:rPr>
                <w:rStyle w:val="txtBold"/>
                <w:rFonts w:ascii="Century Gothic" w:eastAsia="Century Gothic" w:hAnsi="Century Gothic" w:cs="Century Gothic"/>
              </w:rPr>
              <w:t>- 2022-07</w:t>
            </w:r>
          </w:p>
        </w:tc>
        <w:tc>
          <w:tcPr>
            <w:tcW w:w="8730" w:type="dxa"/>
            <w:tcMar>
              <w:top w:w="180" w:type="dxa"/>
              <w:left w:w="0" w:type="dxa"/>
              <w:bottom w:w="0" w:type="dxa"/>
              <w:right w:w="0" w:type="dxa"/>
            </w:tcMar>
            <w:hideMark/>
          </w:tcPr>
          <w:p w14:paraId="4EDE21D0" w14:textId="77777777" w:rsidR="009D5DAC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textAlignment w:val="auto"/>
              <w:rPr>
                <w:rStyle w:val="txtBold"/>
                <w:rFonts w:ascii="Century Gothic" w:eastAsia="Century Gothic" w:hAnsi="Century Gothic" w:cs="Century Gothic"/>
              </w:rPr>
            </w:pPr>
            <w:r>
              <w:rPr>
                <w:rStyle w:val="divdocumentjobtitle"/>
                <w:rFonts w:ascii="Century Gothic" w:eastAsia="Century Gothic" w:hAnsi="Century Gothic" w:cs="Century Gothic"/>
                <w:b/>
                <w:bCs/>
              </w:rPr>
              <w:t>Special Education Teacher</w:t>
            </w:r>
            <w:r>
              <w:rPr>
                <w:rStyle w:val="documentmb5"/>
                <w:rFonts w:ascii="Century Gothic" w:eastAsia="Century Gothic" w:hAnsi="Century Gothic" w:cs="Century Gothic"/>
              </w:rPr>
              <w:t xml:space="preserve"> </w:t>
            </w:r>
          </w:p>
          <w:p w14:paraId="3AC4071F" w14:textId="77777777" w:rsidR="009D5DAC" w:rsidRDefault="00000000">
            <w:pPr>
              <w:pStyle w:val="documentmb5Paragraph"/>
              <w:spacing w:after="100" w:line="300" w:lineRule="atLeast"/>
              <w:ind w:right="300"/>
              <w:rPr>
                <w:rStyle w:val="documenttwocolparasinglecolumn"/>
                <w:rFonts w:ascii="Century Gothic" w:eastAsia="Century Gothic" w:hAnsi="Century Gothic" w:cs="Century Gothic"/>
                <w:i/>
                <w:iCs/>
                <w:sz w:val="20"/>
                <w:szCs w:val="20"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  <w:sz w:val="20"/>
                <w:szCs w:val="20"/>
              </w:rPr>
              <w:t>Meriden Public Schools, STARS Program, Meriden, CT</w:t>
            </w:r>
          </w:p>
          <w:p w14:paraId="0D5212F2" w14:textId="77777777" w:rsidR="009D5DAC" w:rsidRDefault="00000000">
            <w:pPr>
              <w:pStyle w:val="documentulli"/>
              <w:numPr>
                <w:ilvl w:val="0"/>
                <w:numId w:val="2"/>
              </w:numPr>
              <w:spacing w:line="300" w:lineRule="atLeast"/>
              <w:ind w:left="300" w:right="300" w:hanging="252"/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>Modified general education curriculum for special-needs students using various instructional techniques and technologies.</w:t>
            </w:r>
          </w:p>
          <w:p w14:paraId="20AD89DC" w14:textId="77777777" w:rsidR="009D5DAC" w:rsidRDefault="00000000">
            <w:pPr>
              <w:pStyle w:val="documentulli"/>
              <w:numPr>
                <w:ilvl w:val="0"/>
                <w:numId w:val="2"/>
              </w:numPr>
              <w:spacing w:line="300" w:lineRule="atLeast"/>
              <w:ind w:left="300" w:right="300" w:hanging="252"/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>Led team planning and programming meetings.</w:t>
            </w:r>
          </w:p>
          <w:p w14:paraId="3C8E7C63" w14:textId="77777777" w:rsidR="009D5DAC" w:rsidRDefault="00000000">
            <w:pPr>
              <w:pStyle w:val="documentulli"/>
              <w:numPr>
                <w:ilvl w:val="0"/>
                <w:numId w:val="2"/>
              </w:numPr>
              <w:spacing w:line="300" w:lineRule="atLeast"/>
              <w:ind w:left="300" w:right="300" w:hanging="252"/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>Partnered with standard education teachers from across academic departments.</w:t>
            </w:r>
          </w:p>
          <w:p w14:paraId="4146B609" w14:textId="77777777" w:rsidR="009D5DAC" w:rsidRDefault="00000000">
            <w:pPr>
              <w:pStyle w:val="documentulli"/>
              <w:numPr>
                <w:ilvl w:val="0"/>
                <w:numId w:val="2"/>
              </w:numPr>
              <w:spacing w:line="300" w:lineRule="atLeast"/>
              <w:ind w:left="300" w:right="300" w:hanging="252"/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>Instructed students with physical and cognitive disabilities.</w:t>
            </w:r>
          </w:p>
          <w:p w14:paraId="50C24977" w14:textId="77777777" w:rsidR="009D5DAC" w:rsidRDefault="00000000">
            <w:pPr>
              <w:pStyle w:val="documentulli"/>
              <w:numPr>
                <w:ilvl w:val="0"/>
                <w:numId w:val="2"/>
              </w:numPr>
              <w:spacing w:line="300" w:lineRule="atLeast"/>
              <w:ind w:left="300" w:right="300" w:hanging="252"/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>Cultivated connections and strong student rapport to foster classroom engagement, in addition to recording student progress to inform parents and school administration.</w:t>
            </w:r>
          </w:p>
        </w:tc>
      </w:tr>
    </w:tbl>
    <w:p w14:paraId="541DB702" w14:textId="77777777" w:rsidR="009D5DAC" w:rsidRDefault="009D5DAC">
      <w:pPr>
        <w:rPr>
          <w:vanish/>
        </w:rPr>
      </w:pPr>
    </w:p>
    <w:tbl>
      <w:tblPr>
        <w:tblStyle w:val="documentdivparagraph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50"/>
        <w:gridCol w:w="8730"/>
      </w:tblGrid>
      <w:tr w:rsidR="009D5DAC" w14:paraId="40C916DB" w14:textId="77777777">
        <w:trPr>
          <w:tblCellSpacing w:w="0" w:type="dxa"/>
        </w:trPr>
        <w:tc>
          <w:tcPr>
            <w:tcW w:w="2550" w:type="dxa"/>
            <w:tcMar>
              <w:top w:w="180" w:type="dxa"/>
              <w:left w:w="0" w:type="dxa"/>
              <w:bottom w:w="0" w:type="dxa"/>
              <w:right w:w="150" w:type="dxa"/>
            </w:tcMar>
            <w:hideMark/>
          </w:tcPr>
          <w:p w14:paraId="1302BC78" w14:textId="77777777" w:rsidR="009D5DAC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textAlignment w:val="auto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2019-08</w:t>
            </w:r>
            <w:r>
              <w:rPr>
                <w:rStyle w:val="spandateswrapper"/>
                <w:rFonts w:ascii="Century Gothic" w:eastAsia="Century Gothic" w:hAnsi="Century Gothic" w:cs="Century Gothic"/>
              </w:rPr>
              <w:t xml:space="preserve"> </w:t>
            </w:r>
            <w:r>
              <w:rPr>
                <w:rStyle w:val="txtBold"/>
                <w:rFonts w:ascii="Century Gothic" w:eastAsia="Century Gothic" w:hAnsi="Century Gothic" w:cs="Century Gothic"/>
              </w:rPr>
              <w:t>- 2022-06</w:t>
            </w:r>
          </w:p>
        </w:tc>
        <w:tc>
          <w:tcPr>
            <w:tcW w:w="8730" w:type="dxa"/>
            <w:tcMar>
              <w:top w:w="180" w:type="dxa"/>
              <w:left w:w="0" w:type="dxa"/>
              <w:bottom w:w="0" w:type="dxa"/>
              <w:right w:w="0" w:type="dxa"/>
            </w:tcMar>
            <w:hideMark/>
          </w:tcPr>
          <w:p w14:paraId="6B04FAEB" w14:textId="77777777" w:rsidR="009D5DAC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textAlignment w:val="auto"/>
              <w:rPr>
                <w:rStyle w:val="txtBold"/>
                <w:rFonts w:ascii="Century Gothic" w:eastAsia="Century Gothic" w:hAnsi="Century Gothic" w:cs="Century Gothic"/>
              </w:rPr>
            </w:pPr>
            <w:r>
              <w:rPr>
                <w:rStyle w:val="divdocumentjobtitle"/>
                <w:rFonts w:ascii="Century Gothic" w:eastAsia="Century Gothic" w:hAnsi="Century Gothic" w:cs="Century Gothic"/>
                <w:b/>
                <w:bCs/>
              </w:rPr>
              <w:t>Special Education Teacher</w:t>
            </w:r>
            <w:r>
              <w:rPr>
                <w:rStyle w:val="documentmb5"/>
                <w:rFonts w:ascii="Century Gothic" w:eastAsia="Century Gothic" w:hAnsi="Century Gothic" w:cs="Century Gothic"/>
              </w:rPr>
              <w:t xml:space="preserve"> </w:t>
            </w:r>
          </w:p>
          <w:p w14:paraId="0E67D7A9" w14:textId="2EA1559C" w:rsidR="0039632D" w:rsidRPr="0039632D" w:rsidRDefault="00000000" w:rsidP="0039632D">
            <w:pPr>
              <w:pStyle w:val="documentmb5Paragraph"/>
              <w:spacing w:after="100" w:line="300" w:lineRule="atLeast"/>
              <w:ind w:right="300"/>
              <w:rPr>
                <w:rStyle w:val="span"/>
                <w:rFonts w:ascii="Century Gothic" w:eastAsia="Century Gothic" w:hAnsi="Century Gothic" w:cs="Century Gothic"/>
                <w:i/>
                <w:iCs/>
                <w:sz w:val="20"/>
                <w:szCs w:val="20"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  <w:sz w:val="20"/>
                <w:szCs w:val="20"/>
              </w:rPr>
              <w:t>Cooperative Educational Services, Trumbull, CT</w:t>
            </w:r>
          </w:p>
        </w:tc>
      </w:tr>
    </w:tbl>
    <w:p w14:paraId="7D7EACB1" w14:textId="77777777" w:rsidR="009D5DAC" w:rsidRDefault="009D5DAC">
      <w:pPr>
        <w:rPr>
          <w:vanish/>
        </w:rPr>
      </w:pPr>
    </w:p>
    <w:tbl>
      <w:tblPr>
        <w:tblStyle w:val="documentheading"/>
        <w:tblW w:w="0" w:type="auto"/>
        <w:tblCellSpacing w:w="0" w:type="dxa"/>
        <w:tblBorders>
          <w:bottom w:val="single" w:sz="8" w:space="0" w:color="CCCCCC"/>
        </w:tblBorders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600"/>
        <w:gridCol w:w="10680"/>
      </w:tblGrid>
      <w:tr w:rsidR="009D5DAC" w14:paraId="3633C355" w14:textId="77777777">
        <w:trPr>
          <w:tblCellSpacing w:w="0" w:type="dxa"/>
        </w:trPr>
        <w:tc>
          <w:tcPr>
            <w:tcW w:w="60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FB3FA08" w14:textId="77777777" w:rsidR="009D5DAC" w:rsidRDefault="00000000">
            <w:pPr>
              <w:pStyle w:val="documentsectionheadingIcon"/>
              <w:spacing w:before="220" w:line="280" w:lineRule="atLeast"/>
              <w:rPr>
                <w:rStyle w:val="documenticonCell"/>
                <w:rFonts w:ascii="Century Gothic" w:eastAsia="Century Gothic" w:hAnsi="Century Gothic" w:cs="Century Gothic"/>
                <w:b/>
                <w:bCs/>
                <w:sz w:val="20"/>
                <w:szCs w:val="20"/>
              </w:rPr>
            </w:pPr>
            <w:r>
              <w:rPr>
                <w:rStyle w:val="documenticonCell"/>
                <w:rFonts w:ascii="Century Gothic" w:eastAsia="Century Gothic" w:hAnsi="Century Gothic" w:cs="Century Gothic"/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5D853AAD" wp14:editId="5B28EF77">
                  <wp:extent cx="368466" cy="368677"/>
                  <wp:effectExtent l="0" t="0" r="0" b="0"/>
                  <wp:docPr id="100010" name="Picture 1000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10" name=""/>
                          <pic:cNvPicPr>
                            <a:picLocks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466" cy="36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8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68C0F4D" w14:textId="77777777" w:rsidR="009D5DAC" w:rsidRDefault="00000000">
            <w:pPr>
              <w:pStyle w:val="documentsectionsectiontitle"/>
              <w:spacing w:before="220" w:line="360" w:lineRule="atLeast"/>
              <w:ind w:left="160"/>
              <w:rPr>
                <w:rStyle w:val="documenttitleCell"/>
                <w:rFonts w:ascii="Century Gothic" w:eastAsia="Century Gothic" w:hAnsi="Century Gothic" w:cs="Century Gothic"/>
                <w:b/>
                <w:bCs/>
                <w:color w:val="252932"/>
                <w:sz w:val="28"/>
                <w:szCs w:val="28"/>
              </w:rPr>
            </w:pPr>
            <w:r>
              <w:rPr>
                <w:rStyle w:val="documenttitleCell"/>
                <w:rFonts w:ascii="Century Gothic" w:eastAsia="Century Gothic" w:hAnsi="Century Gothic" w:cs="Century Gothic"/>
                <w:b/>
                <w:bCs/>
                <w:color w:val="252932"/>
                <w:sz w:val="28"/>
                <w:szCs w:val="28"/>
              </w:rPr>
              <w:t>Skills</w:t>
            </w:r>
          </w:p>
        </w:tc>
      </w:tr>
    </w:tbl>
    <w:p w14:paraId="7AD95CDB" w14:textId="77777777" w:rsidR="009D5DAC" w:rsidRDefault="00000000">
      <w:pPr>
        <w:spacing w:line="280" w:lineRule="atLeast"/>
        <w:ind w:left="2560"/>
        <w:textAlignment w:val="auto"/>
        <w:rPr>
          <w:rStyle w:val="documentratingfieldp"/>
          <w:rFonts w:ascii="Century Gothic" w:eastAsia="Century Gothic" w:hAnsi="Century Gothic" w:cs="Century Gothic"/>
          <w:sz w:val="20"/>
          <w:szCs w:val="20"/>
        </w:rPr>
      </w:pPr>
      <w:r>
        <w:rPr>
          <w:rStyle w:val="documentratingfieldp"/>
          <w:rFonts w:ascii="Century Gothic" w:eastAsia="Century Gothic" w:hAnsi="Century Gothic" w:cs="Century Gothic"/>
          <w:sz w:val="20"/>
          <w:szCs w:val="20"/>
        </w:rPr>
        <w:t>Web platform development</w:t>
      </w:r>
    </w:p>
    <w:p w14:paraId="7FCC3A9C" w14:textId="77777777" w:rsidR="009D5DAC" w:rsidRDefault="00000000">
      <w:pPr>
        <w:pStyle w:val="documentsinglecolumn"/>
        <w:spacing w:before="80" w:line="280" w:lineRule="atLeast"/>
        <w:ind w:left="2560"/>
        <w:rPr>
          <w:rFonts w:ascii="Century Gothic" w:eastAsia="Century Gothic" w:hAnsi="Century Gothic" w:cs="Century Gothic"/>
          <w:sz w:val="20"/>
          <w:szCs w:val="20"/>
        </w:rPr>
      </w:pPr>
      <w:r>
        <w:rPr>
          <w:rStyle w:val="documentratingfieldp"/>
          <w:rFonts w:ascii="Century Gothic" w:eastAsia="Century Gothic" w:hAnsi="Century Gothic" w:cs="Century Gothic"/>
          <w:sz w:val="20"/>
          <w:szCs w:val="20"/>
        </w:rPr>
        <w:t>Computer programming</w:t>
      </w:r>
    </w:p>
    <w:p w14:paraId="58F17904" w14:textId="77777777" w:rsidR="009D5DAC" w:rsidRDefault="00000000">
      <w:pPr>
        <w:pStyle w:val="documentsinglecolumn"/>
        <w:spacing w:before="80" w:line="280" w:lineRule="atLeast"/>
        <w:ind w:left="2560"/>
        <w:rPr>
          <w:rFonts w:ascii="Century Gothic" w:eastAsia="Century Gothic" w:hAnsi="Century Gothic" w:cs="Century Gothic"/>
          <w:sz w:val="20"/>
          <w:szCs w:val="20"/>
        </w:rPr>
      </w:pPr>
      <w:r>
        <w:rPr>
          <w:rStyle w:val="documentratingfieldp"/>
          <w:rFonts w:ascii="Century Gothic" w:eastAsia="Century Gothic" w:hAnsi="Century Gothic" w:cs="Century Gothic"/>
          <w:sz w:val="20"/>
          <w:szCs w:val="20"/>
        </w:rPr>
        <w:t>Technical Support &amp; troubleshooting</w:t>
      </w:r>
    </w:p>
    <w:p w14:paraId="42BC8284" w14:textId="05BBD6D5" w:rsidR="009D5DAC" w:rsidRDefault="00000000">
      <w:pPr>
        <w:pStyle w:val="documentsinglecolumn"/>
        <w:spacing w:before="80" w:line="280" w:lineRule="atLeast"/>
        <w:ind w:left="2560"/>
        <w:rPr>
          <w:rFonts w:ascii="Century Gothic" w:eastAsia="Century Gothic" w:hAnsi="Century Gothic" w:cs="Century Gothic"/>
          <w:sz w:val="20"/>
          <w:szCs w:val="20"/>
        </w:rPr>
      </w:pPr>
      <w:r>
        <w:rPr>
          <w:rStyle w:val="documentratingfieldp"/>
          <w:rFonts w:ascii="Century Gothic" w:eastAsia="Century Gothic" w:hAnsi="Century Gothic" w:cs="Century Gothic"/>
          <w:sz w:val="20"/>
          <w:szCs w:val="20"/>
        </w:rPr>
        <w:t>JavaScript, HTML-CSS, CSS, NodeJS, OOP, Express, SQL, ORM, MVC, NoSQL, PWA, React, MERN, State</w:t>
      </w:r>
      <w:r w:rsidR="00533E32">
        <w:rPr>
          <w:rStyle w:val="documentratingfieldp"/>
          <w:rFonts w:ascii="Century Gothic" w:eastAsia="Century Gothic" w:hAnsi="Century Gothic" w:cs="Century Gothic"/>
          <w:sz w:val="20"/>
          <w:szCs w:val="20"/>
        </w:rPr>
        <w:t>, AWS</w:t>
      </w:r>
    </w:p>
    <w:p w14:paraId="54E7E9A7" w14:textId="65891B78" w:rsidR="009D5DAC" w:rsidRDefault="00000000">
      <w:pPr>
        <w:pStyle w:val="documentsinglecolumn"/>
        <w:spacing w:before="80" w:line="280" w:lineRule="atLeast"/>
        <w:ind w:left="2560"/>
        <w:rPr>
          <w:rFonts w:ascii="Century Gothic" w:eastAsia="Century Gothic" w:hAnsi="Century Gothic" w:cs="Century Gothic"/>
          <w:sz w:val="20"/>
          <w:szCs w:val="20"/>
        </w:rPr>
      </w:pPr>
      <w:r>
        <w:rPr>
          <w:rStyle w:val="documentratingfieldp"/>
          <w:rFonts w:ascii="Century Gothic" w:eastAsia="Century Gothic" w:hAnsi="Century Gothic" w:cs="Century Gothic"/>
          <w:sz w:val="20"/>
          <w:szCs w:val="20"/>
        </w:rPr>
        <w:t>Web/ Third Part</w:t>
      </w:r>
      <w:r w:rsidR="0000579A">
        <w:rPr>
          <w:rStyle w:val="documentratingfieldp"/>
          <w:rFonts w:ascii="Century Gothic" w:eastAsia="Century Gothic" w:hAnsi="Century Gothic" w:cs="Century Gothic"/>
          <w:sz w:val="20"/>
          <w:szCs w:val="20"/>
        </w:rPr>
        <w:t>y</w:t>
      </w:r>
      <w:r>
        <w:rPr>
          <w:rStyle w:val="documentratingfieldp"/>
          <w:rFonts w:ascii="Century Gothic" w:eastAsia="Century Gothic" w:hAnsi="Century Gothic" w:cs="Century Gothic"/>
          <w:sz w:val="20"/>
          <w:szCs w:val="20"/>
        </w:rPr>
        <w:t>/ Server Side APIs</w:t>
      </w:r>
    </w:p>
    <w:tbl>
      <w:tblPr>
        <w:tblStyle w:val="documentheading"/>
        <w:tblW w:w="0" w:type="auto"/>
        <w:tblCellSpacing w:w="0" w:type="dxa"/>
        <w:tblBorders>
          <w:bottom w:val="single" w:sz="8" w:space="0" w:color="CCCCCC"/>
        </w:tblBorders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600"/>
        <w:gridCol w:w="10680"/>
      </w:tblGrid>
      <w:tr w:rsidR="009D5DAC" w14:paraId="30E21414" w14:textId="77777777">
        <w:trPr>
          <w:tblCellSpacing w:w="0" w:type="dxa"/>
        </w:trPr>
        <w:tc>
          <w:tcPr>
            <w:tcW w:w="60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FFB947E" w14:textId="77777777" w:rsidR="009D5DAC" w:rsidRDefault="00000000">
            <w:pPr>
              <w:pStyle w:val="documentsectionheadingIcon"/>
              <w:spacing w:before="220" w:line="280" w:lineRule="atLeast"/>
              <w:rPr>
                <w:rStyle w:val="documenticonCell"/>
                <w:rFonts w:ascii="Century Gothic" w:eastAsia="Century Gothic" w:hAnsi="Century Gothic" w:cs="Century Gothic"/>
                <w:b/>
                <w:bCs/>
                <w:sz w:val="20"/>
                <w:szCs w:val="20"/>
              </w:rPr>
            </w:pPr>
            <w:r>
              <w:rPr>
                <w:rStyle w:val="documenticonCell"/>
                <w:rFonts w:ascii="Century Gothic" w:eastAsia="Century Gothic" w:hAnsi="Century Gothic" w:cs="Century Gothic"/>
                <w:b/>
                <w:bCs/>
                <w:noProof/>
                <w:sz w:val="20"/>
                <w:szCs w:val="20"/>
              </w:rPr>
              <w:lastRenderedPageBreak/>
              <w:drawing>
                <wp:inline distT="0" distB="0" distL="0" distR="0" wp14:anchorId="4C77824B" wp14:editId="1FCE5DD3">
                  <wp:extent cx="368466" cy="368677"/>
                  <wp:effectExtent l="0" t="0" r="0" b="0"/>
                  <wp:docPr id="100012" name="Picture 1000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12" name=""/>
                          <pic:cNvPicPr>
                            <a:picLocks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466" cy="36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8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17C8408" w14:textId="77777777" w:rsidR="009D5DAC" w:rsidRDefault="00000000">
            <w:pPr>
              <w:pStyle w:val="documentsectionsectiontitle"/>
              <w:spacing w:before="220" w:line="360" w:lineRule="atLeast"/>
              <w:ind w:left="160"/>
              <w:rPr>
                <w:rStyle w:val="documenttitleCell"/>
                <w:rFonts w:ascii="Century Gothic" w:eastAsia="Century Gothic" w:hAnsi="Century Gothic" w:cs="Century Gothic"/>
                <w:b/>
                <w:bCs/>
                <w:color w:val="252932"/>
                <w:sz w:val="28"/>
                <w:szCs w:val="28"/>
              </w:rPr>
            </w:pPr>
            <w:r>
              <w:rPr>
                <w:rStyle w:val="documenttitleCell"/>
                <w:rFonts w:ascii="Century Gothic" w:eastAsia="Century Gothic" w:hAnsi="Century Gothic" w:cs="Century Gothic"/>
                <w:b/>
                <w:bCs/>
                <w:color w:val="252932"/>
                <w:sz w:val="28"/>
                <w:szCs w:val="28"/>
              </w:rPr>
              <w:t>Education</w:t>
            </w:r>
          </w:p>
        </w:tc>
      </w:tr>
    </w:tbl>
    <w:p w14:paraId="6C290FB1" w14:textId="77777777" w:rsidR="009D5DAC" w:rsidRDefault="009D5DAC">
      <w:pPr>
        <w:rPr>
          <w:vanish/>
        </w:rPr>
      </w:pPr>
    </w:p>
    <w:tbl>
      <w:tblPr>
        <w:tblStyle w:val="documentdivparagraph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50"/>
        <w:gridCol w:w="8730"/>
      </w:tblGrid>
      <w:tr w:rsidR="009D5DAC" w14:paraId="2637ACD8" w14:textId="77777777">
        <w:trPr>
          <w:tblCellSpacing w:w="0" w:type="dxa"/>
        </w:trPr>
        <w:tc>
          <w:tcPr>
            <w:tcW w:w="2550" w:type="dxa"/>
            <w:tcMar>
              <w:top w:w="180" w:type="dxa"/>
              <w:left w:w="0" w:type="dxa"/>
              <w:bottom w:w="0" w:type="dxa"/>
              <w:right w:w="150" w:type="dxa"/>
            </w:tcMar>
            <w:hideMark/>
          </w:tcPr>
          <w:p w14:paraId="7E4BDDA0" w14:textId="77777777" w:rsidR="009D5DAC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textAlignment w:val="auto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2022-09</w:t>
            </w:r>
            <w:r>
              <w:rPr>
                <w:rStyle w:val="spandateswrapper"/>
                <w:rFonts w:ascii="Century Gothic" w:eastAsia="Century Gothic" w:hAnsi="Century Gothic" w:cs="Century Gothic"/>
              </w:rPr>
              <w:t xml:space="preserve"> </w:t>
            </w:r>
            <w:r>
              <w:rPr>
                <w:rStyle w:val="txtBold"/>
                <w:rFonts w:ascii="Century Gothic" w:eastAsia="Century Gothic" w:hAnsi="Century Gothic" w:cs="Century Gothic"/>
              </w:rPr>
              <w:t>- 2023-03</w:t>
            </w:r>
          </w:p>
        </w:tc>
        <w:tc>
          <w:tcPr>
            <w:tcW w:w="8730" w:type="dxa"/>
            <w:tcMar>
              <w:top w:w="180" w:type="dxa"/>
              <w:left w:w="0" w:type="dxa"/>
              <w:bottom w:w="0" w:type="dxa"/>
              <w:right w:w="0" w:type="dxa"/>
            </w:tcMar>
            <w:hideMark/>
          </w:tcPr>
          <w:p w14:paraId="3F824BB8" w14:textId="77777777" w:rsidR="009D5DAC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textAlignment w:val="auto"/>
              <w:rPr>
                <w:rStyle w:val="txtBold"/>
                <w:rFonts w:ascii="Century Gothic" w:eastAsia="Century Gothic" w:hAnsi="Century Gothic" w:cs="Century Gothic"/>
              </w:rPr>
            </w:pPr>
            <w:r>
              <w:rPr>
                <w:rStyle w:val="spandegree"/>
                <w:rFonts w:ascii="Century Gothic" w:eastAsia="Century Gothic" w:hAnsi="Century Gothic" w:cs="Century Gothic"/>
              </w:rPr>
              <w:t>Coding Bootcamp Program Certification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</w:rPr>
              <w:t xml:space="preserve"> </w:t>
            </w:r>
          </w:p>
          <w:p w14:paraId="049FB0C8" w14:textId="77777777" w:rsidR="009D5DAC" w:rsidRDefault="00000000">
            <w:pPr>
              <w:pStyle w:val="spanpaddedline"/>
              <w:spacing w:line="300" w:lineRule="atLeast"/>
              <w:ind w:right="300"/>
              <w:rPr>
                <w:rStyle w:val="documenttwocolparasinglecolumn"/>
                <w:rFonts w:ascii="Century Gothic" w:eastAsia="Century Gothic" w:hAnsi="Century Gothic" w:cs="Century Gothic"/>
                <w:i/>
                <w:iCs/>
                <w:sz w:val="20"/>
                <w:szCs w:val="20"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  <w:sz w:val="20"/>
                <w:szCs w:val="20"/>
              </w:rPr>
              <w:t>University of Connecticut</w:t>
            </w:r>
          </w:p>
          <w:p w14:paraId="7D4DA173" w14:textId="77777777" w:rsidR="009D5DAC" w:rsidRDefault="00000000">
            <w:pPr>
              <w:pStyle w:val="p"/>
              <w:spacing w:line="30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>Full Stack Coding Bootcamp</w:t>
            </w:r>
          </w:p>
        </w:tc>
      </w:tr>
    </w:tbl>
    <w:p w14:paraId="40EE9BE2" w14:textId="77777777" w:rsidR="009D5DAC" w:rsidRDefault="009D5DAC">
      <w:pPr>
        <w:rPr>
          <w:vanish/>
        </w:rPr>
      </w:pPr>
    </w:p>
    <w:tbl>
      <w:tblPr>
        <w:tblStyle w:val="documentdivparagraph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50"/>
        <w:gridCol w:w="8730"/>
      </w:tblGrid>
      <w:tr w:rsidR="009D5DAC" w14:paraId="564F09E6" w14:textId="77777777">
        <w:trPr>
          <w:tblCellSpacing w:w="0" w:type="dxa"/>
        </w:trPr>
        <w:tc>
          <w:tcPr>
            <w:tcW w:w="2550" w:type="dxa"/>
            <w:tcMar>
              <w:top w:w="180" w:type="dxa"/>
              <w:left w:w="0" w:type="dxa"/>
              <w:bottom w:w="0" w:type="dxa"/>
              <w:right w:w="150" w:type="dxa"/>
            </w:tcMar>
            <w:hideMark/>
          </w:tcPr>
          <w:p w14:paraId="1CDEF689" w14:textId="77777777" w:rsidR="009D5DAC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textAlignment w:val="auto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2012-08</w:t>
            </w:r>
            <w:r>
              <w:rPr>
                <w:rStyle w:val="spandateswrapper"/>
                <w:rFonts w:ascii="Century Gothic" w:eastAsia="Century Gothic" w:hAnsi="Century Gothic" w:cs="Century Gothic"/>
              </w:rPr>
              <w:t xml:space="preserve"> </w:t>
            </w:r>
            <w:r>
              <w:rPr>
                <w:rStyle w:val="txtBold"/>
                <w:rFonts w:ascii="Century Gothic" w:eastAsia="Century Gothic" w:hAnsi="Century Gothic" w:cs="Century Gothic"/>
              </w:rPr>
              <w:t>- 2016-12</w:t>
            </w:r>
          </w:p>
        </w:tc>
        <w:tc>
          <w:tcPr>
            <w:tcW w:w="8730" w:type="dxa"/>
            <w:tcMar>
              <w:top w:w="180" w:type="dxa"/>
              <w:left w:w="0" w:type="dxa"/>
              <w:bottom w:w="0" w:type="dxa"/>
              <w:right w:w="0" w:type="dxa"/>
            </w:tcMar>
            <w:hideMark/>
          </w:tcPr>
          <w:p w14:paraId="30A4998C" w14:textId="77777777" w:rsidR="009D5DAC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textAlignment w:val="auto"/>
              <w:rPr>
                <w:rStyle w:val="txtBold"/>
                <w:rFonts w:ascii="Century Gothic" w:eastAsia="Century Gothic" w:hAnsi="Century Gothic" w:cs="Century Gothic"/>
              </w:rPr>
            </w:pPr>
            <w:r>
              <w:rPr>
                <w:rStyle w:val="spandegree"/>
                <w:rFonts w:ascii="Century Gothic" w:eastAsia="Century Gothic" w:hAnsi="Century Gothic" w:cs="Century Gothic"/>
              </w:rPr>
              <w:t xml:space="preserve">Bachelor of Science: </w:t>
            </w:r>
            <w:r>
              <w:rPr>
                <w:rStyle w:val="spanprogramline"/>
                <w:rFonts w:ascii="Century Gothic" w:eastAsia="Century Gothic" w:hAnsi="Century Gothic" w:cs="Century Gothic"/>
              </w:rPr>
              <w:t>Special Education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</w:rPr>
              <w:t xml:space="preserve"> </w:t>
            </w:r>
          </w:p>
          <w:p w14:paraId="35A3570B" w14:textId="77777777" w:rsidR="009D5DAC" w:rsidRDefault="00000000">
            <w:pPr>
              <w:pStyle w:val="spanpaddedline"/>
              <w:spacing w:line="300" w:lineRule="atLeast"/>
              <w:ind w:right="300"/>
              <w:rPr>
                <w:rStyle w:val="documenttwocolparasinglecolumn"/>
                <w:rFonts w:ascii="Century Gothic" w:eastAsia="Century Gothic" w:hAnsi="Century Gothic" w:cs="Century Gothic"/>
                <w:i/>
                <w:iCs/>
                <w:sz w:val="20"/>
                <w:szCs w:val="20"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  <w:sz w:val="20"/>
                <w:szCs w:val="20"/>
              </w:rPr>
              <w:t>Southern Connecticut University</w:t>
            </w:r>
          </w:p>
        </w:tc>
      </w:tr>
    </w:tbl>
    <w:p w14:paraId="313BB2A5" w14:textId="77777777" w:rsidR="009D5DAC" w:rsidRDefault="009D5DAC">
      <w:pPr>
        <w:rPr>
          <w:vanish/>
        </w:rPr>
      </w:pPr>
    </w:p>
    <w:tbl>
      <w:tblPr>
        <w:tblStyle w:val="documentdivparagraph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50"/>
        <w:gridCol w:w="8730"/>
      </w:tblGrid>
      <w:tr w:rsidR="009D5DAC" w14:paraId="0579E445" w14:textId="77777777">
        <w:trPr>
          <w:tblCellSpacing w:w="0" w:type="dxa"/>
        </w:trPr>
        <w:tc>
          <w:tcPr>
            <w:tcW w:w="2550" w:type="dxa"/>
            <w:tcMar>
              <w:top w:w="180" w:type="dxa"/>
              <w:left w:w="0" w:type="dxa"/>
              <w:bottom w:w="0" w:type="dxa"/>
              <w:right w:w="150" w:type="dxa"/>
            </w:tcMar>
            <w:hideMark/>
          </w:tcPr>
          <w:p w14:paraId="5A41219B" w14:textId="77777777" w:rsidR="009D5DAC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textAlignment w:val="auto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2010-08</w:t>
            </w:r>
            <w:r>
              <w:rPr>
                <w:rStyle w:val="spandateswrapper"/>
                <w:rFonts w:ascii="Century Gothic" w:eastAsia="Century Gothic" w:hAnsi="Century Gothic" w:cs="Century Gothic"/>
              </w:rPr>
              <w:t xml:space="preserve"> </w:t>
            </w:r>
            <w:r>
              <w:rPr>
                <w:rStyle w:val="txtBold"/>
                <w:rFonts w:ascii="Century Gothic" w:eastAsia="Century Gothic" w:hAnsi="Century Gothic" w:cs="Century Gothic"/>
              </w:rPr>
              <w:t>- 2012-05</w:t>
            </w:r>
          </w:p>
        </w:tc>
        <w:tc>
          <w:tcPr>
            <w:tcW w:w="8730" w:type="dxa"/>
            <w:tcMar>
              <w:top w:w="180" w:type="dxa"/>
              <w:left w:w="0" w:type="dxa"/>
              <w:bottom w:w="0" w:type="dxa"/>
              <w:right w:w="0" w:type="dxa"/>
            </w:tcMar>
            <w:hideMark/>
          </w:tcPr>
          <w:p w14:paraId="0FB323F5" w14:textId="77777777" w:rsidR="009D5DAC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textAlignment w:val="auto"/>
              <w:rPr>
                <w:rStyle w:val="txtBold"/>
                <w:rFonts w:ascii="Century Gothic" w:eastAsia="Century Gothic" w:hAnsi="Century Gothic" w:cs="Century Gothic"/>
              </w:rPr>
            </w:pPr>
            <w:r>
              <w:rPr>
                <w:rStyle w:val="spandegree"/>
                <w:rFonts w:ascii="Century Gothic" w:eastAsia="Century Gothic" w:hAnsi="Century Gothic" w:cs="Century Gothic"/>
              </w:rPr>
              <w:t xml:space="preserve">Associate of Arts: </w:t>
            </w:r>
            <w:r>
              <w:rPr>
                <w:rStyle w:val="spanprogramline"/>
                <w:rFonts w:ascii="Century Gothic" w:eastAsia="Century Gothic" w:hAnsi="Century Gothic" w:cs="Century Gothic"/>
              </w:rPr>
              <w:t>General Studies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</w:rPr>
              <w:t xml:space="preserve"> </w:t>
            </w:r>
          </w:p>
          <w:p w14:paraId="66773004" w14:textId="77777777" w:rsidR="009D5DAC" w:rsidRDefault="00000000">
            <w:pPr>
              <w:pStyle w:val="spanpaddedline"/>
              <w:spacing w:line="300" w:lineRule="atLeast"/>
              <w:ind w:right="300"/>
              <w:rPr>
                <w:rStyle w:val="documenttwocolparasinglecolumn"/>
                <w:rFonts w:ascii="Century Gothic" w:eastAsia="Century Gothic" w:hAnsi="Century Gothic" w:cs="Century Gothic"/>
                <w:i/>
                <w:iCs/>
                <w:sz w:val="20"/>
                <w:szCs w:val="20"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  <w:sz w:val="20"/>
                <w:szCs w:val="20"/>
              </w:rPr>
              <w:t>Naugatuck Valley Community College</w:t>
            </w:r>
          </w:p>
        </w:tc>
      </w:tr>
    </w:tbl>
    <w:p w14:paraId="3036E43D" w14:textId="77777777" w:rsidR="009D5DAC" w:rsidRDefault="009D5DAC">
      <w:pPr>
        <w:rPr>
          <w:rFonts w:ascii="Century Gothic" w:eastAsia="Century Gothic" w:hAnsi="Century Gothic" w:cs="Century Gothic"/>
          <w:sz w:val="20"/>
          <w:szCs w:val="20"/>
        </w:rPr>
      </w:pPr>
    </w:p>
    <w:sectPr w:rsidR="009D5DAC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480" w:right="480" w:bottom="480" w:left="48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C0EF64" w14:textId="77777777" w:rsidR="007A37A9" w:rsidRDefault="007A37A9">
      <w:pPr>
        <w:spacing w:line="240" w:lineRule="auto"/>
      </w:pPr>
      <w:r>
        <w:separator/>
      </w:r>
    </w:p>
  </w:endnote>
  <w:endnote w:type="continuationSeparator" w:id="0">
    <w:p w14:paraId="64130390" w14:textId="77777777" w:rsidR="007A37A9" w:rsidRDefault="007A37A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93A81009-E513-3248-ADE0-33C87386497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D3F0441B-7AAA-2242-B1DA-7655D0872730}"/>
    <w:embedBold r:id="rId3" w:fontKey="{A845F233-098A-F842-875A-8904027EEFCE}"/>
    <w:embedItalic r:id="rId4" w:fontKey="{C3DBED8B-4B8B-5D4D-8055-FE067A2EBE84}"/>
    <w:embedBoldItalic r:id="rId5" w:fontKey="{397410CA-7D74-5F45-9F2A-531F907E51B5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6" w:fontKey="{84261589-7643-8C48-B586-AAEA7DBFD263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7" w:fontKey="{C12FE514-A014-9645-9AFB-5D8B4D23BA55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8" w:fontKey="{E0E39180-B516-3445-B9D8-77C1A8D7AB26}"/>
    <w:embedBold r:id="rId9" w:fontKey="{2B05FA14-1291-8842-B2F8-A5DA831CE937}"/>
    <w:embedItalic r:id="rId10" w:fontKey="{653274E6-04F6-0D44-A48F-11F05D7858FB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1" w:fontKey="{80BCCA18-6A3D-A742-BE0D-CA2DA49DE4B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91B8D0" w14:textId="77777777" w:rsidR="0039632D" w:rsidRDefault="0039632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61925D" w14:textId="77777777" w:rsidR="009D5DAC" w:rsidRDefault="00000000">
    <w:pPr>
      <w:spacing w:line="20" w:lineRule="auto"/>
    </w:pPr>
    <w:r>
      <w:rPr>
        <w:color w:val="FFFFFF"/>
        <w:sz w:val="2"/>
      </w:rPr>
      <w:t>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87413D" w14:textId="77777777" w:rsidR="0039632D" w:rsidRDefault="0039632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224970" w14:textId="77777777" w:rsidR="007A37A9" w:rsidRDefault="007A37A9">
      <w:pPr>
        <w:spacing w:line="240" w:lineRule="auto"/>
      </w:pPr>
      <w:r>
        <w:separator/>
      </w:r>
    </w:p>
  </w:footnote>
  <w:footnote w:type="continuationSeparator" w:id="0">
    <w:p w14:paraId="45E4BB39" w14:textId="77777777" w:rsidR="007A37A9" w:rsidRDefault="007A37A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68C53D" w14:textId="77777777" w:rsidR="0039632D" w:rsidRDefault="0039632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AE4D77" w14:textId="77777777" w:rsidR="009D5DAC" w:rsidRDefault="00000000">
    <w:pPr>
      <w:spacing w:line="20" w:lineRule="auto"/>
    </w:pPr>
    <w:r>
      <w:rPr>
        <w:color w:val="FFFFFF"/>
        <w:sz w:val="2"/>
      </w:rPr>
      <w:t>.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11F9B6" w14:textId="77777777" w:rsidR="0039632D" w:rsidRDefault="0039632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B29EE13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11230C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39CF4A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1F2128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15CBD1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0E6905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8B05A4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036F9F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FB2A6A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368C1A4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7ECE74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F16303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996261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0D69FB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756D1F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ABA3F6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B5882D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B3053D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6C7C2E2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ED88CF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81B6897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3166FD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2FC026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20CBA3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5DE3A3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71AAF4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1362DD2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 w16cid:durableId="1798721045">
    <w:abstractNumId w:val="0"/>
  </w:num>
  <w:num w:numId="2" w16cid:durableId="1278179247">
    <w:abstractNumId w:val="1"/>
  </w:num>
  <w:num w:numId="3" w16cid:durableId="124213599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isplayBackgroundShape/>
  <w:embedTrueTypeFonts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5DAC"/>
    <w:rsid w:val="0000579A"/>
    <w:rsid w:val="002472B7"/>
    <w:rsid w:val="00272C47"/>
    <w:rsid w:val="00372EB3"/>
    <w:rsid w:val="0039632D"/>
    <w:rsid w:val="00533E32"/>
    <w:rsid w:val="005822B5"/>
    <w:rsid w:val="007A37A9"/>
    <w:rsid w:val="009D5DAC"/>
    <w:rsid w:val="00EE5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97265B"/>
  <w15:docId w15:val="{D0624BA9-F2AA-F54C-884F-C01200E300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  <w:textAlignment w:val="baseline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ocument">
    <w:name w:val="document"/>
    <w:basedOn w:val="Normal"/>
    <w:pPr>
      <w:spacing w:line="280" w:lineRule="atLeast"/>
    </w:pPr>
  </w:style>
  <w:style w:type="paragraph" w:customStyle="1" w:styleId="div">
    <w:name w:val="div"/>
    <w:basedOn w:val="Normal"/>
  </w:style>
  <w:style w:type="character" w:customStyle="1" w:styleId="documentleft-box">
    <w:name w:val="document_left-box"/>
    <w:basedOn w:val="DefaultParagraphFont"/>
  </w:style>
  <w:style w:type="paragraph" w:customStyle="1" w:styleId="documentdivfirstsection">
    <w:name w:val="document_div_firstsection"/>
    <w:basedOn w:val="Normal"/>
  </w:style>
  <w:style w:type="paragraph" w:customStyle="1" w:styleId="documentSECTIONNAMEdivfirstparagraph">
    <w:name w:val="document_SECTION_NAME_div_firstparagraph"/>
    <w:basedOn w:val="Normal"/>
  </w:style>
  <w:style w:type="paragraph" w:customStyle="1" w:styleId="documentname">
    <w:name w:val="document_name"/>
    <w:basedOn w:val="Normal"/>
    <w:pPr>
      <w:pBdr>
        <w:bottom w:val="none" w:sz="0" w:space="4" w:color="auto"/>
      </w:pBdr>
      <w:spacing w:line="780" w:lineRule="atLeast"/>
    </w:pPr>
    <w:rPr>
      <w:b/>
      <w:bCs/>
      <w:color w:val="252932"/>
      <w:sz w:val="70"/>
      <w:szCs w:val="70"/>
    </w:r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paragraph" w:customStyle="1" w:styleId="documentresumeTitle">
    <w:name w:val="document_resumeTitle"/>
    <w:basedOn w:val="Normal"/>
    <w:pPr>
      <w:spacing w:line="360" w:lineRule="atLeast"/>
    </w:pPr>
    <w:rPr>
      <w:color w:val="252932"/>
      <w:sz w:val="28"/>
      <w:szCs w:val="28"/>
    </w:rPr>
  </w:style>
  <w:style w:type="paragraph" w:customStyle="1" w:styleId="documentsection">
    <w:name w:val="document_section"/>
    <w:basedOn w:val="Normal"/>
  </w:style>
  <w:style w:type="paragraph" w:customStyle="1" w:styleId="documentSECTIONCNTCdivfirstparagraph">
    <w:name w:val="document_SECTION_CNTC_div_firstparagraph"/>
    <w:basedOn w:val="Normal"/>
  </w:style>
  <w:style w:type="character" w:customStyle="1" w:styleId="documentaddressLeft">
    <w:name w:val="document_addressLeft"/>
    <w:basedOn w:val="DefaultParagraphFont"/>
  </w:style>
  <w:style w:type="paragraph" w:customStyle="1" w:styleId="documenticonRow">
    <w:name w:val="document_iconRow"/>
    <w:basedOn w:val="Normal"/>
    <w:pPr>
      <w:pBdr>
        <w:bottom w:val="none" w:sz="0" w:space="7" w:color="auto"/>
      </w:pBdr>
    </w:pPr>
  </w:style>
  <w:style w:type="character" w:customStyle="1" w:styleId="documenticonRowiconSvg">
    <w:name w:val="document_iconRow_iconSvg"/>
    <w:basedOn w:val="DefaultParagraphFont"/>
  </w:style>
  <w:style w:type="character" w:customStyle="1" w:styleId="documenticonRowicoTxt">
    <w:name w:val="document_iconRow_icoTxt"/>
    <w:basedOn w:val="DefaultParagraphFont"/>
  </w:style>
  <w:style w:type="paragraph" w:customStyle="1" w:styleId="documentasposeztyaddresstable">
    <w:name w:val="document_aspose_ztyaddresstable"/>
    <w:basedOn w:val="Normal"/>
    <w:pPr>
      <w:spacing w:line="280" w:lineRule="atLeast"/>
    </w:pPr>
  </w:style>
  <w:style w:type="character" w:customStyle="1" w:styleId="documentasposeztyaddresstableCharacter">
    <w:name w:val="document_aspose_ztyaddresstable Character"/>
    <w:basedOn w:val="DefaultParagraphFont"/>
  </w:style>
  <w:style w:type="table" w:customStyle="1" w:styleId="documenticonInnerTable">
    <w:name w:val="document_iconInnerTable"/>
    <w:basedOn w:val="TableNormal"/>
    <w:tblPr/>
  </w:style>
  <w:style w:type="character" w:customStyle="1" w:styleId="documentaddressRight">
    <w:name w:val="document_addressRight"/>
    <w:basedOn w:val="DefaultParagraphFont"/>
  </w:style>
  <w:style w:type="table" w:customStyle="1" w:styleId="documentaddress">
    <w:name w:val="document_address"/>
    <w:basedOn w:val="TableNormal"/>
    <w:tblPr/>
  </w:style>
  <w:style w:type="paragraph" w:customStyle="1" w:styleId="documentleft-boxParagraph">
    <w:name w:val="document_left-box Paragraph"/>
    <w:basedOn w:val="Normal"/>
    <w:pPr>
      <w:textAlignment w:val="top"/>
    </w:pPr>
  </w:style>
  <w:style w:type="character" w:customStyle="1" w:styleId="documentright-box">
    <w:name w:val="document_right-box"/>
    <w:basedOn w:val="DefaultParagraphFont"/>
  </w:style>
  <w:style w:type="table" w:customStyle="1" w:styleId="documenttopsection">
    <w:name w:val="document_topsection"/>
    <w:basedOn w:val="TableNormal"/>
    <w:tblPr/>
  </w:style>
  <w:style w:type="paragraph" w:customStyle="1" w:styleId="documentSECTIONSUMMdivfirstparagraph">
    <w:name w:val="document_SECTION_SUMM_div_firstparagraph"/>
    <w:basedOn w:val="Normal"/>
  </w:style>
  <w:style w:type="paragraph" w:customStyle="1" w:styleId="documentdivnoPind">
    <w:name w:val="document_div_noPind"/>
    <w:basedOn w:val="Normal"/>
  </w:style>
  <w:style w:type="paragraph" w:customStyle="1" w:styleId="p">
    <w:name w:val="p"/>
    <w:basedOn w:val="Normal"/>
  </w:style>
  <w:style w:type="character" w:customStyle="1" w:styleId="documenticonCell">
    <w:name w:val="document_iconCell"/>
    <w:basedOn w:val="DefaultParagraphFont"/>
  </w:style>
  <w:style w:type="paragraph" w:customStyle="1" w:styleId="documentsectionheadingIcon">
    <w:name w:val="document_section_headingIcon"/>
    <w:basedOn w:val="Normal"/>
  </w:style>
  <w:style w:type="character" w:customStyle="1" w:styleId="documenttitleCell">
    <w:name w:val="document_titleCell"/>
    <w:basedOn w:val="DefaultParagraphFont"/>
  </w:style>
  <w:style w:type="paragraph" w:customStyle="1" w:styleId="documentsectionsectiontitle">
    <w:name w:val="document_section_sectiontitle"/>
    <w:basedOn w:val="Normal"/>
    <w:pPr>
      <w:pBdr>
        <w:left w:val="none" w:sz="0" w:space="8" w:color="auto"/>
      </w:pBdr>
    </w:pPr>
  </w:style>
  <w:style w:type="character" w:customStyle="1" w:styleId="documentsectionsectiontitleCharacter">
    <w:name w:val="document_section_sectiontitle Character"/>
    <w:basedOn w:val="DefaultParagraphFont"/>
  </w:style>
  <w:style w:type="table" w:customStyle="1" w:styleId="documentheading">
    <w:name w:val="document_heading"/>
    <w:basedOn w:val="TableNormal"/>
    <w:tblPr/>
  </w:style>
  <w:style w:type="character" w:customStyle="1" w:styleId="spandateswrapper">
    <w:name w:val="span_dates_wrapper"/>
    <w:basedOn w:val="span"/>
    <w:rPr>
      <w:sz w:val="20"/>
      <w:szCs w:val="20"/>
      <w:bdr w:val="none" w:sz="0" w:space="0" w:color="auto"/>
      <w:vertAlign w:val="baseline"/>
    </w:rPr>
  </w:style>
  <w:style w:type="paragraph" w:customStyle="1" w:styleId="spandateswrapperParagraph">
    <w:name w:val="span_dates_wrapper Paragraph"/>
    <w:basedOn w:val="spanParagraph"/>
    <w:pPr>
      <w:pBdr>
        <w:right w:val="none" w:sz="0" w:space="7" w:color="auto"/>
      </w:pBdr>
      <w:spacing w:line="300" w:lineRule="atLeast"/>
    </w:pPr>
    <w:rPr>
      <w:sz w:val="20"/>
      <w:szCs w:val="20"/>
    </w:rPr>
  </w:style>
  <w:style w:type="paragraph" w:customStyle="1" w:styleId="spanParagraph">
    <w:name w:val="span Paragraph"/>
    <w:basedOn w:val="Normal"/>
  </w:style>
  <w:style w:type="character" w:customStyle="1" w:styleId="txtBold">
    <w:name w:val="txtBold"/>
    <w:basedOn w:val="DefaultParagraphFont"/>
    <w:rPr>
      <w:b/>
      <w:bCs/>
    </w:rPr>
  </w:style>
  <w:style w:type="character" w:customStyle="1" w:styleId="documenttwocolparasinglecolumn">
    <w:name w:val="document_twocolpara_singlecolumn"/>
    <w:basedOn w:val="DefaultParagraphFont"/>
  </w:style>
  <w:style w:type="character" w:customStyle="1" w:styleId="documentmb5">
    <w:name w:val="document_mb5"/>
    <w:basedOn w:val="DefaultParagraphFont"/>
  </w:style>
  <w:style w:type="character" w:customStyle="1" w:styleId="divdocumentjobtitle">
    <w:name w:val="div_document_jobtitle"/>
    <w:basedOn w:val="DefaultParagraphFont"/>
    <w:rPr>
      <w:sz w:val="26"/>
      <w:szCs w:val="26"/>
    </w:rPr>
  </w:style>
  <w:style w:type="paragraph" w:customStyle="1" w:styleId="documentmb5Paragraph">
    <w:name w:val="document_mb5 Paragraph"/>
    <w:basedOn w:val="Normal"/>
  </w:style>
  <w:style w:type="paragraph" w:customStyle="1" w:styleId="spanpaddedline">
    <w:name w:val="span_paddedline"/>
    <w:basedOn w:val="spanParagraph"/>
  </w:style>
  <w:style w:type="paragraph" w:customStyle="1" w:styleId="documentulli">
    <w:name w:val="document_ul_li"/>
    <w:basedOn w:val="Normal"/>
    <w:pPr>
      <w:pBdr>
        <w:left w:val="none" w:sz="0" w:space="3" w:color="auto"/>
      </w:pBdr>
    </w:pPr>
  </w:style>
  <w:style w:type="table" w:customStyle="1" w:styleId="documentdivparagraph">
    <w:name w:val="document_div_paragraph"/>
    <w:basedOn w:val="TableNormal"/>
    <w:tblPr/>
  </w:style>
  <w:style w:type="paragraph" w:customStyle="1" w:styleId="documentrtngSecdivparagraph">
    <w:name w:val="document_rtngSec_div_paragraph"/>
    <w:basedOn w:val="Normal"/>
  </w:style>
  <w:style w:type="paragraph" w:customStyle="1" w:styleId="documentsinglecolumn">
    <w:name w:val="document_singlecolumn"/>
    <w:basedOn w:val="Normal"/>
  </w:style>
  <w:style w:type="character" w:customStyle="1" w:styleId="singlecolumnspanpaddedlinenth-child1">
    <w:name w:val="singlecolumn_span_paddedline_nth-child(1)"/>
    <w:basedOn w:val="DefaultParagraphFont"/>
  </w:style>
  <w:style w:type="character" w:customStyle="1" w:styleId="documentratingfieldp">
    <w:name w:val="document_ratingfield_p"/>
    <w:basedOn w:val="DefaultParagraphFont"/>
  </w:style>
  <w:style w:type="character" w:customStyle="1" w:styleId="spandegree">
    <w:name w:val="span_degree"/>
    <w:basedOn w:val="span"/>
    <w:rPr>
      <w:b/>
      <w:bCs/>
      <w:sz w:val="26"/>
      <w:szCs w:val="26"/>
      <w:bdr w:val="none" w:sz="0" w:space="0" w:color="auto"/>
      <w:vertAlign w:val="baseline"/>
    </w:rPr>
  </w:style>
  <w:style w:type="character" w:customStyle="1" w:styleId="spanprogramline">
    <w:name w:val="span_programline"/>
    <w:basedOn w:val="span"/>
    <w:rPr>
      <w:b/>
      <w:bCs/>
      <w:sz w:val="26"/>
      <w:szCs w:val="26"/>
      <w:bdr w:val="none" w:sz="0" w:space="0" w:color="auto"/>
      <w:vertAlign w:val="baseline"/>
    </w:rPr>
  </w:style>
  <w:style w:type="paragraph" w:styleId="Header">
    <w:name w:val="header"/>
    <w:basedOn w:val="Normal"/>
    <w:link w:val="HeaderChar"/>
    <w:uiPriority w:val="99"/>
    <w:unhideWhenUsed/>
    <w:rsid w:val="0039632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632D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39632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632D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316</Words>
  <Characters>1807</Characters>
  <Application>Microsoft Office Word</Application>
  <DocSecurity>0</DocSecurity>
  <Lines>15</Lines>
  <Paragraphs>4</Paragraphs>
  <ScaleCrop>false</ScaleCrop>
  <Company/>
  <LinksUpToDate>false</LinksUpToDate>
  <CharactersWithSpaces>2119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David Parker</dc:title>
  <cp:lastModifiedBy>Parker, David</cp:lastModifiedBy>
  <cp:revision>2</cp:revision>
  <cp:lastPrinted>2023-03-11T18:06:00Z</cp:lastPrinted>
  <dcterms:created xsi:type="dcterms:W3CDTF">2023-03-11T18:07:00Z</dcterms:created>
  <dcterms:modified xsi:type="dcterms:W3CDTF">2023-03-11T18:07:00Z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a9954514-cbc8-4313-a80d-cedc1e771f1d</vt:lpwstr>
  </property>
  <property fmtid="{D5CDD505-2E9C-101B-9397-08002B2CF9AE}" pid="3" name="x1ye=0">
    <vt:lpwstr>YE8AAB+LCAAAAAAABAAUmjV2w1AURBekQixZpZiZ3YmZWauP06TKseC/N3OvE4hicI770DSKYOQHghGaJAUSZXgcFRCKo7epBPIJ60A1q3G4SFXHXuHQNzVhXCj9tWYvNlyir/gQtWVUuvXL06P1C7MVvrLIZx2JsFXtOfBzjmcZQ2xUlORti5qTg9oUMHCSEryX/jO+SmBDRhbOZh7qqVWvH7FJNux2k8DLusEoPPkiggpURhnIyJaJKorwNhN</vt:lpwstr>
  </property>
  <property fmtid="{D5CDD505-2E9C-101B-9397-08002B2CF9AE}" pid="4" name="x1ye=1">
    <vt:lpwstr>Wd91iN4swNW/PTRAezhnr53ORL/thNtis7x1Kgm1lKrJvguX1e+R2uHHzOM1GIeg7d0SE2+Ipv6OexpAVlfz3PcPAeq61VrfB+aCns9YgZCUmk0G5cevZ8HlLqG3Fpju4Ae5AwsfF04T3xVThOBJ7MAWKUuoA7hPBrvIUsdd8AZ2Qxws8u7wOYCJacawI8qLzTn4AaXZYR2jh+42k6QPhqgcICZDLSMIQEmgRA2p+4Z0VcuzSo6TPnw03XLOSkF</vt:lpwstr>
  </property>
  <property fmtid="{D5CDD505-2E9C-101B-9397-08002B2CF9AE}" pid="5" name="x1ye=10">
    <vt:lpwstr>6jdWvc2PmabHUcedI5LvaE8JC556U4Pglp6pYedRSmYkJm9QJ9Ve0I9UUg0Nq9tPJM8Q+rCNSvUXG9QE19OpK6ZRNUtM5lEVLbo2TZj3PMOLCMa0KRzORkBJjuCaSU7ZkfDwVT85Ayp4HEjHOmYqJKs/nkv5jKCjJCP8DyVgWXE0vhU9sE3dKnhEa9WWdnRJ6KHbsC6Gx2Z6qdw68Qz9GtPpuM+B0r1H0Ft+X7ETOQKPkQSCA3Cz/o6gENDUFnz</vt:lpwstr>
  </property>
  <property fmtid="{D5CDD505-2E9C-101B-9397-08002B2CF9AE}" pid="6" name="x1ye=11">
    <vt:lpwstr>McpNcRb94KvrziZdJZsAtdvZ1EWz5dngfc+2yPfDxxlSwvNu52FpeuG+KsY0i743mRaiXA1zIasz0OzvNrQgVQ5g22CyZ/RmAHgBZ+Rbie7lE7lxi6iyebcSUgLs1+Lb4gqczpcxnBcBU5qxuuZeAhqbZCUw7r6ctz5Cub3t1aaSKQZOgsYLBmRvg+Sp00YirNNzIv3hoexdGafdr1tpRL7EQ7vX0PMl5CevSOhM18PJDczPE+8d5IcAlKB7JSR</vt:lpwstr>
  </property>
  <property fmtid="{D5CDD505-2E9C-101B-9397-08002B2CF9AE}" pid="7" name="x1ye=12">
    <vt:lpwstr>kHBdrYVmeG2YsZ4XAn/hj49DLBlnY49Jw6H6TO4Xgq93J8DE/WEMjum7xxA7DYj2GrQwQU5bMexYkprr4tCfUZMhjELshisq9G55AJXFEA5XSx+z2abZBdf0NR3xk5mcCsk2I5ZybTNbr+MnoVnJCC+dea0CSu4ubmz0Og4piWqpUnm5vlE9uWvcTOwdryw95agMxsx09A2PT2I3AuivMZ1py48Tnxukcas4Z+lBvgKAtwTDGSetLhtxrKb92RY</vt:lpwstr>
  </property>
  <property fmtid="{D5CDD505-2E9C-101B-9397-08002B2CF9AE}" pid="8" name="x1ye=13">
    <vt:lpwstr>0ijB7ncY8FFOr7cghUchR6j4OtpEGvujzHmr062dAnY6aENH3NlWYcEpI941xTQI8jrksLWVCq2foIx6OAdr3YrlajhU/mFbVHUVPGt4GxyOv2ofYxFQaF/dLKfkqTdgR/PCzhNxSeXru9+m+TuLrWEvl5zAjQ1iIikIdbLB/hNSMErHD63jbaIy6WXfrwoISNRunPogC5EfmBLQR4g2oyEsPak526Ci51YPP8rIAE0pwCPppJL54IMj4pFOh3u</vt:lpwstr>
  </property>
  <property fmtid="{D5CDD505-2E9C-101B-9397-08002B2CF9AE}" pid="9" name="x1ye=14">
    <vt:lpwstr>S5pjQykmL2gRqNdH8Q4pUeOjlqfA2+2bNva93rcu5I1fV+29P0556O1JYQgy27Oq/F5/nyXbMDtz8D43CG8dSTF9VS/r5WWgIFKovzeFxvshjxv8bQArispXOig0InxEKJLsQRviscS3e1yndE2XyNFRWCuCkLLvYH4w9d3WoScuOhEJ4CVSeeCXfHge/ygTJ5VibYV70pGAJRyt0tWKzefN6ECGfldwf0Q7Us+uqbmZl4xX9U4Omw5/fKNEYLm</vt:lpwstr>
  </property>
  <property fmtid="{D5CDD505-2E9C-101B-9397-08002B2CF9AE}" pid="10" name="x1ye=15">
    <vt:lpwstr>Iz9pYMNouK4Pal67Wytifon+3J7I69FhJQtoX7ns04/52Yyd/lreaCPnG2AyGisqLzcj+OBN1JNgCQahTcf5EYK+sVSCEwGI8IViE4oQofG7RoIivTU9cNKJH733n7CXkQ2FaXH7p8fNpl/5hckwaZ749pptwzUzYYjlBpf4SLTzMoYIcZp+yFT8oEq17/mkk4P5BIDQZJueT7rCnlMtXlzEm2plhJy0Y9dUDIqev0cYbCu7XG55lipaER6+vjB</vt:lpwstr>
  </property>
  <property fmtid="{D5CDD505-2E9C-101B-9397-08002B2CF9AE}" pid="11" name="x1ye=16">
    <vt:lpwstr>fSYfItw+n72+ev89dIdKBlCiQ1JTQxgWTExd6atAkM7GQ1cU7nGmQKHNjYevqUWM7q6hWA5Ce+X8wWIxF3pgO7kyR/38/RJEV4+Vw2bWbDUfSWFc9vQXEM8zLxxNuevv4P141I7onAVYXNbP9he+z1lXPLTKYeINESCIi9WC9s82gM6iy+MvXBa4/IQHZnTB9omRz3R2NoyoYLhpHNh83PiaSm+sjrk6NCuA+y0brB5vkE2OTyO6t3lVWCndYa3</vt:lpwstr>
  </property>
  <property fmtid="{D5CDD505-2E9C-101B-9397-08002B2CF9AE}" pid="12" name="x1ye=17">
    <vt:lpwstr>jVQ68o5P5Xjs+a+7FWnRUZbXIuzP9Ol+3s4dYKJIPfHcoi9bcO2IQH9CdfeHxTE0ATlxCARIrly8EBYtuHHcJ4CgIJnGr1206uNBD1o8fDgDheeV+EXV4FkVjQp+DXRRsEVnUhgAJErkICGF5yxOKLoBMs8euQLkUFle1ABCBmxAtsIEBQ/MLGBtRhdtisxe0xp1avqLvpgq/ruxZe58b+U1VbAcXl7IemIoRUHXYos18VddgJezyDNGWT4M21N</vt:lpwstr>
  </property>
  <property fmtid="{D5CDD505-2E9C-101B-9397-08002B2CF9AE}" pid="13" name="x1ye=18">
    <vt:lpwstr>ezWJ/ej5MT9sJFyh9/vSv8SpGrMmN2qB9r0i/SEugKEz0dMJVLpV695OtqhEXRvMw10jxKLuT4SAdxFP4CBR9jqZbf0RkabEmMGxbAjsWVaycrgDIEloSCC5IL1RE/M/9BlraRaYgtd5BaR9j+ytDYdE5hzxt8WuIHOSLcsDQuJV4A5p0QVmOWlX4U9MflcklJ/FbkE0NiXXWpys3LscqpMpFyo7V1NvUf3ltWP+E9cnGn+LD6AteFbEJJ+Myfu</vt:lpwstr>
  </property>
  <property fmtid="{D5CDD505-2E9C-101B-9397-08002B2CF9AE}" pid="14" name="x1ye=19">
    <vt:lpwstr>6OLVz2Kq5GPy56XpamPIxX8vZy/JpRpk47Y2XxiMpOc9/PRIlBDKxqgVMu7/NXW40/NoYQsX18UFDokjnfbSoqyTQRCN98foX6OgUwEKEuug40NQwa8o0Lb0IpxVoDHS37ZhHC7mDSiC/Rrcux33Ss+fnnA79R4IjeUiuyAel4fG3B/bQbmiKSEjt2o6a38gqJUr+C5WO+zzP75nIsks4u+Z1vwzSUNZG3D381XsIgZHIwI2u+xAZ6Q20e9u2Sa</vt:lpwstr>
  </property>
  <property fmtid="{D5CDD505-2E9C-101B-9397-08002B2CF9AE}" pid="15" name="x1ye=2">
    <vt:lpwstr>FGneCx7Gch9qYoBM0fioCVIZPtxTffGX90ROQpnS/4kuLXD72QPpaizLgkNfApHigc6oZj350YDYD4OwNQqUt15vVi7Y2RDYAEkqzEOL1E53btaC+MbMjRito06iy1XT9tKIx8cHQAJb5+C5MZCCgQjheBeO6kiwmcfRoq/HVFHj4WkfpERyEWBg2L4dEgHwcO6wnskRSkCEk0HGY0hWSx474gs+VS5bnc8fiVYz7fhll95D7RU2cctEcMcRxwc</vt:lpwstr>
  </property>
  <property fmtid="{D5CDD505-2E9C-101B-9397-08002B2CF9AE}" pid="16" name="x1ye=20">
    <vt:lpwstr>V64ln1tsaWVmBZA4vzxLe2aRkPa6VGVSmoqxSw5VvNPy6KXFh6Jt9/r7IdI0G9yqFtnFsyfk7FTiS4F4dh/V9ICZ6eBS+l25UJDeYKMoABp+U6LrjT4SXNsXv9YopGjWyIwdNnBCaNUreIUTffj1jM6xFbdVBaRs6tWDNjpA4oa+tJYT4rG9djKZUDSgPngLurQPraEA+MKuOI9+hjTloerxleF2H9DzvFgjKvv+Byocc7Yj5DApW0SoA1Rre7U</vt:lpwstr>
  </property>
  <property fmtid="{D5CDD505-2E9C-101B-9397-08002B2CF9AE}" pid="17" name="x1ye=21">
    <vt:lpwstr>tbH+dqj/pmvJavbWc1Lp+SU8hCybLE2Qt7osYPTq4wtW3liUfuGtGvtSjpEr7yxjHNQGI/jXPB2yyq59qj3waAbOnAK+WDMccDXQ3SeiMWgeJ6QC03kVP/Y0n3Z3zZsxzkxsCGGmnRkGZNOnz5lFZ+PSOIThD+uinsKpeinqbGLx8VvDb3hfZpBHa2Hm2m8Kox/v0gimOjL9J4m67xBAVWGkXms2VBRyKxZhAhF4TaCpNfz9WM6nNxOZHFSO/sO</vt:lpwstr>
  </property>
  <property fmtid="{D5CDD505-2E9C-101B-9397-08002B2CF9AE}" pid="18" name="x1ye=22">
    <vt:lpwstr>7bM9g4EAnJjXXgjFQ9winKN8XYz3Mh/lD0WmwKB/kCo7MheL9kCgvLNwNUTbOSBqBAl7FwAY9cX7ZE44Zo3XI3aAR9OugocxjhUbX96ITjNI+gHCIUqoCchARKMKq02MHhBNHuBVFMSPfuvwtEWPr3SFc0ppXlogXuinOmrIxgNT5aVnRKPL3I4VrjC8+sw1O7ZQ8npvmFnapJWdQLI7Rnm5ynCyhfoBWoOczuACqRfYDTFmtJdx+qqLh6pFkc+</vt:lpwstr>
  </property>
  <property fmtid="{D5CDD505-2E9C-101B-9397-08002B2CF9AE}" pid="19" name="x1ye=23">
    <vt:lpwstr>9tJ/XJxljbAmFBV5RkwJ2OjV+VNggKFb9i8p4zTxcVLBcSVy7ftBDcBGz6Ov8opVd8QjbahF8N3Kzuli9rURUjZHpMU7fJD5F7Kuc8XEvbE5m7kxiv9Z9SXAlRzxNp0J+Fro8JUIR47kJZQWwqlpJigMBFeBDgqrelJ3T7D85py6twhJ9rP9HnX5VqEyFuLno0Zfi+NvKQsVb9b86G074DJycxiRNjv7+l8x2paEyC3IxflwOCWMX3pHIWd+yTd</vt:lpwstr>
  </property>
  <property fmtid="{D5CDD505-2E9C-101B-9397-08002B2CF9AE}" pid="20" name="x1ye=24">
    <vt:lpwstr>RMD0ic/H+vpr72kacNmn+iFW60m6x702uSaIW60qLFC2lVNuOrFbl1CbTpCLUJP06IfH6/K4avxTtpQIzcDn4Q7SjkVDOzr/8bdxFs0jVYh8okh8bO0o42HW3ITyoZiVEwy0+WkN1aK4spggOPj1RMOw1htcgpV9FyWDkBJJ/VmRrj6dNgMmohRuLw5SJLlvSPYGVAwzHqQTVvIMTlp7cYQoTbs1UGb/zUWaVEWj0Bm6SuL7YplbZeWMjf6ufVC</vt:lpwstr>
  </property>
  <property fmtid="{D5CDD505-2E9C-101B-9397-08002B2CF9AE}" pid="21" name="x1ye=25">
    <vt:lpwstr>26A6rcvwu8vlbp4NRDD6+/Ajr4Qg8ZmGy74xjhgbdVPBH7lepqD89G1LZTFjH2gsavJqoD+FsZUFLhwg9Ar8w34vH51M1LmVWS+LJl5OZufh+SkWTsyXnjVmjfnX82bHg2HdV+2YOR93uAMc1VBNMbAnfLuBBU1NCj/tiU/AKwV5FcW3vk8XJqd+rc4PeAZn47xu7ak3Na8a/t3ER1XQqQHt5o4HCUPmhJxWbVqPeXsmLtR+RHX0/dcIlYMSv3N</vt:lpwstr>
  </property>
  <property fmtid="{D5CDD505-2E9C-101B-9397-08002B2CF9AE}" pid="22" name="x1ye=26">
    <vt:lpwstr>gPF+v3EeLV3IIqHwOklvnTCgT67wyVYuQzIqeYRUwpqkQVuoq40iVfgt1Pe13LATyaZBpBKrOUVIpz+aEIeRbyKXxvdwWsGHNFlnidNFg0PsbaaeDFiJnMaN4F8z8B/Y2m5rwknfZTBtUWf0HULB6mCwNSPezZDNrxqbMI1dOBRV1Hpcp0y/kZwET5brLOBvrqnMEqbj2CEMa2jX6mHm6twM1tuGxSIZEZkv1olmNXL9NbsePZ+A7HfkatVBdvM</vt:lpwstr>
  </property>
  <property fmtid="{D5CDD505-2E9C-101B-9397-08002B2CF9AE}" pid="23" name="x1ye=27">
    <vt:lpwstr>NRi92fqGXvEGh4CJWLcO5xuVw/L3Ee9vcS6+zTty1FkAuT/CyI1qqLxRd/iesFvpRk8XATGEPZI6R3HGVflb9KXzjL609mMTlrGItqHsp9IFZqS+npJqZdbXh3JHzHObAVBLy1Czo/UX8zxWxknUYXviTD1MBDAsQwsXQ9hEcf0BAa8D55ucKc6pgbpP80OZR6/5qActnzDzC2lHIc/3NaCNYSgbqycU2E4xR/L+ExUiyBedDAWHv+88YCkzwu4</vt:lpwstr>
  </property>
  <property fmtid="{D5CDD505-2E9C-101B-9397-08002B2CF9AE}" pid="24" name="x1ye=28">
    <vt:lpwstr>g9S/u6hoJ1sHxqlrdoqFp3TwJcwlrc6suH+n4bJorHoRTL8oP93SJF+95P8/v4xuhMyqu5yGg7rezlLuFu8ehuqJ/at1BmWD9XprsVnTgbmFJ3GvYHoM52n7UON15IS6M5rWtP0BsGgRyg7xjwTIvS6wnVbiZOztVx4PDsmVn8zbiXMTw3bq3pEo18DxPRz5lFRwKjXxGgwNtKhlzapT/CqAd6ODwDuWeRWIv0E0lMTf9YqvwPjZNO/zl6Gis9v</vt:lpwstr>
  </property>
  <property fmtid="{D5CDD505-2E9C-101B-9397-08002B2CF9AE}" pid="25" name="x1ye=29">
    <vt:lpwstr>yWBYDach3Qzj0h2/qk+8F0ngDaXMaY/O/n+nrebD3ezTcOtA0EyKbvN74BL2iyfHXJvPfi0XDxcOd/H3zXuXKIPjsJqU2AWm+lokvyhvlLg65SsMA+CDFvtB3V3TA31/vyfj22epirJUli4kkg+pxJ5iP9u3nObVlbqk2HojycA2A6+q27zegtWnfuxMvKmIeu/wnoqJG/jobVUb2Zyp3t695no3fYIM4mQZP1+DKMeDEfOqBR/RqmfNueMdspr</vt:lpwstr>
  </property>
  <property fmtid="{D5CDD505-2E9C-101B-9397-08002B2CF9AE}" pid="26" name="x1ye=3">
    <vt:lpwstr>SNIwd+9jV/aAsXK0/oR4fYuaEZfYuPPGxXF8tAwvZKnj0h8+9YwfysOyJqQovaSkGrxNkZsDgnvIR2ssVsqhjN515X1jbXhhs63TzFHn+e8VsT504jNd3XTKk2u/ktoNWQqLcN1QvCi/D3enL8VpDyAx0iIyT28tcIursbB7RQv3+I0UleNYDG/8KTIhotAFYi1XtTKzaez8m2bFjHMH/QCDAnVFQ1V6ZzZedaYOrxWz9UF0EWebxZXW1vmOs6i</vt:lpwstr>
  </property>
  <property fmtid="{D5CDD505-2E9C-101B-9397-08002B2CF9AE}" pid="27" name="x1ye=30">
    <vt:lpwstr>t+CNRlDJg5nc0aqwOXh68pPnigJZQOwmLKQbiIPgsnKkWjXpBiuuX5E/mLsAgSFYMZZ1Y46XBX3J35qpdQ7Q2TuuZ0TBleJ8h9auZTEp4sv4m9i8CVivWASoRgSP6zYBZQDAWhUUyOKbzEAlwUUd+JB0+J+5hf+dOEDJkkaphEe2F+L6JmVuKlOg0i742Lf0bS68MzBwt4m6sNucSQFfrzWkegE/3gEWn0GfAHGVttm9y8oYh7UT6eP0NgY4Qki</vt:lpwstr>
  </property>
  <property fmtid="{D5CDD505-2E9C-101B-9397-08002B2CF9AE}" pid="28" name="x1ye=31">
    <vt:lpwstr>8NjrXIhLuZBMEBI08Vi36mfbnWEgfhe3uRF17zwOYaE8vbzizgaPxfK444dSG7+S9uysfRJRihzR8j3Gt3mo6Bu95lAQU6milIXYYr3nueKFiAu8s5BcZahacYAL/BtX4eL+o3I8/PBUcpXD+zbPC4GA4St8k57ivQGe4qrYobV/xZriNBXr2cwmGix1dftaZSrohIHRpnnI32hPilhosRzrl1xV5g3/cblkeIS5XdAH+GFRKjb7OUgGVM5Hz7J</vt:lpwstr>
  </property>
  <property fmtid="{D5CDD505-2E9C-101B-9397-08002B2CF9AE}" pid="29" name="x1ye=32">
    <vt:lpwstr>VV1cL3d4wmQsHXRs5SoulGu6w+kw0N8PnnP1VG8NkSf8xSqjE2msmssCSG+3n1s24G/YvzQHx5a+ZOzskx75+OaP3w6AXEG08XMJNRxDL3ojdYa8KZNX3ghvfgiI1dHp++q+Fcsmeip7DjI25n5KgD44Ts8q29E4oFGL8azx6l0JjI7xy89LyJe2KziqofzOTP679Cq12JTC6NeK5i+nqJLkNj8M6oPWg7EDWR77uiuLeAJgZN3cpZ9TRMDedkI</vt:lpwstr>
  </property>
  <property fmtid="{D5CDD505-2E9C-101B-9397-08002B2CF9AE}" pid="30" name="x1ye=33">
    <vt:lpwstr>k47reyk7AZwM/D8P7E3aqKmwkA9APF1be6Q7my+GyOCslQ88i0EcRAo+f7NPrZFzvE/wtk9LeuLM/gK9Sd3Flpa9UGovLN03ZpkBmHncPrWO7Jqlw/5C/Qjgd8xSlyZNg+NixILBT4r71V6KW84bJ865rT/JK1yixqKhsdQESmSwnBLTpJyX8T/w1uq2SqhUjwcSLHIzsocAfrf7b69UlcRL7HBbpvcYMI8RsPXOC78Ny9IVGkqchxE4e2IoSES</vt:lpwstr>
  </property>
  <property fmtid="{D5CDD505-2E9C-101B-9397-08002B2CF9AE}" pid="31" name="x1ye=34">
    <vt:lpwstr>Iz/0AK8W3rK1z+dK+IwrzhFo+fwidIaDgudYYbyK3S393M2cAy2qUvtOL0i/XjnisNtVb+5g/MA55QoHx+T/zyATa4YAKG9e/v5XrNjGX5R0PRh2OKtsSlQEbcHceBRp/AL+0P0OTCrBrAnXvnFsG3vyL6FkZC+Ab/EsSxagyefs+XVDgXqJYiyH5PibKxROsmwqlgRjQ8/RHcYE1kDMwRq7ogBUft0esfyBdonRIeJUD6BhKXzILNOmpXvkb4o</vt:lpwstr>
  </property>
  <property fmtid="{D5CDD505-2E9C-101B-9397-08002B2CF9AE}" pid="32" name="x1ye=35">
    <vt:lpwstr>R1LxdNAbaME0FploFkUJPCm6sBPSCNLhOt9PLTNwFpy+GAlyHArH8nfTmpmKKcZv8Ydc+KZ/Tdo82lxuguEHhWug80M7LiaYzn2Gt6rXfHJvrK5ybJ7CB1lWGbOX5Ye3Tqja4pp0HWOP9v4S+RiOdusLhPMs4Z6p5wnr2lxXdtplRWzXEoPHa/QUs1F1mFWGjkjSg7xq8WfMqUsKNhldd2jLregzraYFGjS4exPfLGVPNogoQ7rWIDhUGIQ41c9</vt:lpwstr>
  </property>
  <property fmtid="{D5CDD505-2E9C-101B-9397-08002B2CF9AE}" pid="33" name="x1ye=36">
    <vt:lpwstr>36+icXRpOmW3ACwGVyJBbwzRH1v/lJz5uEAJEtAZFIn8+Xa/6isbsqzgtFCgBS4o0ZTU9tcTh82vOzEsnInr3svK2pIh/VwgSkO5nx0CvyZiKGNojgRiTu0J379M3Dh+46GyDqX0fOViFleiDoSq2bmw72+0xEKmqz6dT513gL6/XfZQA1JHSfHSPZ8tjL418QzoXSffU9FapPlYdhY2u7lRdZwdKkhpyOYKLGIyh4HwGvXgUlil7+Ijj5JZ+Lz</vt:lpwstr>
  </property>
  <property fmtid="{D5CDD505-2E9C-101B-9397-08002B2CF9AE}" pid="34" name="x1ye=37">
    <vt:lpwstr>92Hx+/DMCYHcOX34UoC0Wb+TzCOg8xl3MbtRT9HLATTi4PR0I/C7XGf2kXSqK9Ziqn2mlwIXdycDMtQqHNFiwpct5YMIHQaYgOu1C5n2sEZ1m6t8T4dlB/yDHoxrvVqyXsAxTLz6cNvK+7tTn9yfvzmdQXayV6c0iY0nUB26/4qk/FAHnMwd5F102dwgNbD8VCr5IZqho+6S2nhYGejyasWS4muG3b85A3/IZWXS9cJLTOss820Hhnt8y1rVvem</vt:lpwstr>
  </property>
  <property fmtid="{D5CDD505-2E9C-101B-9397-08002B2CF9AE}" pid="35" name="x1ye=38">
    <vt:lpwstr>zLa5UU+CAOPl5dWwyROesM2UhtzWDACaFJMQVfhRSnpiLX/DwZ0EDfronL3GS9QV1SOBaBliBTlr9VvaKcGQ2qbKnO0Kf3ISEFjhH1lzTy32oG9MRHHlDcEPnBpTbuwSIqW/OI64tT5slxjcLqIduglTQS3x1WpXzHGdeAG83r59x51CSAJ9p3C99KZ1Xn5nFa7F6zbkdCgq8TDIZ+vKlCDfA5/CJQwqNsnIvPIj6Y/7n7Inw8WTWaPbJ93mN6B</vt:lpwstr>
  </property>
  <property fmtid="{D5CDD505-2E9C-101B-9397-08002B2CF9AE}" pid="36" name="x1ye=39">
    <vt:lpwstr>fsZTzdC6qu1o0Wmqk8bQ4Ax1hp5Zwv8Arkqh6r0W2Er9JVKBpY1YjMScEkpppf8+Ur2IIB/+LZ9VZE3Xt8ZI26+DtmkA5GBSl4TRFrUO2mA1SFDgeTzmwpixvha4EH3YjjUeAOIUsP+16MntuPgbxh/KCt7JrigV+NUcxOW7EA3PRnqNAEzvlwbRL2L8qCnyeK9whIjprI3Vx9zjKj5Jt1Z1D634MS8rn5Jy8osL7My7rfYm/aYmsmujWN+IZcK</vt:lpwstr>
  </property>
  <property fmtid="{D5CDD505-2E9C-101B-9397-08002B2CF9AE}" pid="37" name="x1ye=4">
    <vt:lpwstr>luowmnrbusffoVLFMVOYBlHVFmZ+uw/ahF/u4hsT0lTLpXpRmGxDZQ0rrBeTur1Mgq2dB2gBCUKK8fGpOhu0Up05WyCJz6z+xVEMe9K2Ip+zlYCg4leFt/LlZhjyCMCvVhTzmKB2DqHOROgQ8G7Z54gq2PPdmTysuEf3MiepU91/h7D3+kPaageoxvIcfQmzMDLZKBy+ItsX3qm3GyBXLOiwzyV7UsQ2OxR9SYl/3BI80LuLocIejGqQNAqYbEo</vt:lpwstr>
  </property>
  <property fmtid="{D5CDD505-2E9C-101B-9397-08002B2CF9AE}" pid="38" name="x1ye=40">
    <vt:lpwstr>BfXJG0ndcwDvVpIl2EW9AIsnZsCKbg0w/MjSD4wtdU8coiWunLY3XNQ4M/VrfWucG9shHzATAb+foq8aXQbdzt2Rq3Bdagk3o6hcOpBdF5OIuOz0sOdEPrRvpi0AhdG+lIe7q7zj5Xu/1PpjifTLyLFCesHCaOMjhoj3isyN8J1PiMF+nSil8Ax5hBSpUXc41FRSIIVZ1DlqbXX/Qw21KG82b4zBPVsWArXscoIkxD2vqlwZCeOg72gnM3bDSKb</vt:lpwstr>
  </property>
  <property fmtid="{D5CDD505-2E9C-101B-9397-08002B2CF9AE}" pid="39" name="x1ye=41">
    <vt:lpwstr>sKtsjNugNWdmaKY9e+CrPd/EKR3Z9ufRGqb3BGbjY/F4vhHff0N6FIL/zpaoC9m1AH7uhgaR+bRDwytdvB3UijcbshJ8aeVUwvQsQI8UPVpbrk2/MgnOhBO49S2vPM47JV92hvW2/P+wstAwBs3syKSqPkfDBblLrnixYXk3GofedN0iaiJJB4PvKN2+LiO9wlXAcsV387GOGDOEpt06rkr7QWLnEXqpFNfkpaoT9CfhPcB0tNlCW+totqhSKXj</vt:lpwstr>
  </property>
  <property fmtid="{D5CDD505-2E9C-101B-9397-08002B2CF9AE}" pid="40" name="x1ye=42">
    <vt:lpwstr>Qs5e9OtRj88fltkaqN6Ah5N8Qh40J3R2QeD5Su0lLBOLLAIY91NT6HwKKDan8nki8sMkS03btYWCR28rG6r4r/ZvravtDRNJAmf3z0QZHqOeQ3SwCm3uxpwlZ3IrbBpXtS0tPvaKlEqF2yFpaPPvJmXjbc9LFW82XN3avAzuI6+MvL3rl/ocv3SBeI5XCfxG2sfGunIDIPPy6jNuYvg6nw19GF3gtn8f2huOZMjgoVIY8niDFASVYC1DxBcTdO3</vt:lpwstr>
  </property>
  <property fmtid="{D5CDD505-2E9C-101B-9397-08002B2CF9AE}" pid="41" name="x1ye=43">
    <vt:lpwstr>2n7SMYqDpfeWr1eS/Jekj4rHW4AJNv3t99tPqHzd10hJldsYCnhXRucTWax9/pohLWyYB+49o0jZ0+CEMnozoPTiST1laCWBjMJh5EI4kccXWaAi2/1wWJAKeeHago/9NQfCIw/Pg8lm0xSPl7dn8cQaatCcBpwUB/NciZHUHRI1m+N/ekQx4Jhdj58abrAvprMJVJNUUBtltoNjqLiWZrArCOdKU+apemlZ09Ir8L8yxrIxtSBvkBaE2EF6yir</vt:lpwstr>
  </property>
  <property fmtid="{D5CDD505-2E9C-101B-9397-08002B2CF9AE}" pid="42" name="x1ye=44">
    <vt:lpwstr>hSuOQ9iwEGfXFgjcMngSJtS8/f+3u4tBp9IjdM1RbBtMMX9jkBe40KDmQ70f3lXkA7kVhbvfinRvwJ3S+zwmxzOGPTQVbG7zPjSdRoTbzERzutJ4zj0YCtX7jSsPbX4F+P/1J2qr9nO3I27jG0viSY1Am/uVCGjyV+vc5Kx68NhPryudjYHZjw4H3OuzgJe3JqPIAKSPt6xH2+7pnwYE2iKQ79fWlGB7VWAKj81yhkbVoa8ZE4Pcre9ITkYDuIe</vt:lpwstr>
  </property>
  <property fmtid="{D5CDD505-2E9C-101B-9397-08002B2CF9AE}" pid="43" name="x1ye=45">
    <vt:lpwstr>ko1UP9P20+0Q+af667r5V699O7L/Ob88iGCUbun+D6yFE7KQbATUuSS7jyyA+348/V8OrZS7VhN2xHJwD61K24l9aKnJufcC0TDcgD6i09lya4YV0iAz3l82Q+nnE4T0xvvxVy4XFj3x7BdC7PtarvLeeoKrW/qVmU0RrAww7Y3ZBHgO33QwnI22sFLnIPx8wXfbU2rc3vYJk/TymU2IpDjZaLofPv4gASWP3qb8xLSS37LgkD+7fvgvjGS5phI</vt:lpwstr>
  </property>
  <property fmtid="{D5CDD505-2E9C-101B-9397-08002B2CF9AE}" pid="44" name="x1ye=46">
    <vt:lpwstr>FHKrKItdONxCtYdEjAWMeg0laVXzveZ2mgT3vnffVdL+BM+1nE0SjHwzstHnXWNql9Cf9he0b+KND3On7i7zva4piLf7hzwl2FkVKSJwvU5Fvu8MtuvieKn2zY2WsX2icB3P1E1+WzorC3NyZAcDMOgciPePT9dhVr02ABixQWRWD281q8dCh6gy8kDaQg1ZyYlbSxOJyGOkRSA8O7apSVwlQECVCMQzWHHNGDqYOlxfAjdOuvctduwPhBPCRUC</vt:lpwstr>
  </property>
  <property fmtid="{D5CDD505-2E9C-101B-9397-08002B2CF9AE}" pid="45" name="x1ye=47">
    <vt:lpwstr>CHAuxCy8wWbhmjnpL6WGVXzarK/m4Zgv7dtceaXIP34i98SpoS2F7XixXMYGEOBHXAE6nhWWkJRdJ1cuHaG4fWhpqscT3OvRiOezd866fBedhITwoAEqd5+F1lYQyj2HflqhyfsbkQOP/ZRpeF8k7ltny4Gy91hlaCv8RuR9JWfATzh+RK1SAwKdh6zPeHWzQl0PR8+Vztr1in1D1V1s0ljt2YRqjzi2bZIi3efjZOSOuv+9ncEMXD227AhcLNd</vt:lpwstr>
  </property>
  <property fmtid="{D5CDD505-2E9C-101B-9397-08002B2CF9AE}" pid="46" name="x1ye=48">
    <vt:lpwstr>auSr+bbUS2F6Gr5Qr8anA3+vXYBP0H8ZCpPS7cO9tte+KYVzeKQG9lwA73qgOACEvUfu8ic9vxemJXosP0pcZScsKCd2rnLn73P6W+IcJTS8k9yRHzGm9/Cfv72YcNltqmX51kgerlpHD/LRVfP9A9+qMcsQ/MR+3C6eCjOq8kO8klvEQ/ay7AfPbrFmsx6Yn+gXycw2Fsg4W4PKGFfuWyw0499a1rJhAGWg0x9j/lGDA8HmD8h0vFCfLwRZn+g</vt:lpwstr>
  </property>
  <property fmtid="{D5CDD505-2E9C-101B-9397-08002B2CF9AE}" pid="47" name="x1ye=49">
    <vt:lpwstr>GnioiNxfqbxt1e3oIPoEZG61pJIMeL6MmyCvrT51bOwOrjlgo+crlyenHfrg8noOOQxDhJtyQnWD6UTitxrqQC38Sdws/A8xWAHVboWHhaOAw2v216wNTV83pxFFinIGtQ0Cqg3Q2DVjpG7VlIDRBkHqbY2a3E/BklVN83PRIPy+UxnztIob9k6trAyGbinjJ5QByUrFbHy3v1Tvh8+SG/32hTWGZW8rRcfWEzKxkZZ0c5IN7ewnjGfUZdmc/vu</vt:lpwstr>
  </property>
  <property fmtid="{D5CDD505-2E9C-101B-9397-08002B2CF9AE}" pid="48" name="x1ye=5">
    <vt:lpwstr>HklyEvldkkdFnwhnH2mQWPbCS316TSWWP9WTKpwra3rOom38HGtCLqYkI9BGTJBZZVzcllaUPGOwO6IUyIEleMcgv1SImbwC8ue+Bc+XEQRNPIWV1XTVEcHTkyElgB4fUJAkGKAit45aEcn6OF9m4daAYyXMPcI0dPaz58pebeVGPzZoxNEG7KxfJHKLiCptIT96mZNj6eqjLbr2qb7g0VB4F6RCqJ1sbXi+3yIcfQxKDAFl2zE65qzJ8Dee3aC</vt:lpwstr>
  </property>
  <property fmtid="{D5CDD505-2E9C-101B-9397-08002B2CF9AE}" pid="49" name="x1ye=50">
    <vt:lpwstr>DZvb+OpeYLlez1B0rxwIYvYjZT0lG8TZGxFvjPJ8Ccavd89zGfKRcuLnj79sJpIIniyg+WhyTfyafWpSqbHZvPBCmmsIFvKEp9Ot5v6JeJkwnOc7qNySpopK0tTeX53GH2KO236wUG6aX8/LbjP/6u7QtMUFpjWD39FRWFmDbhLk9jYug9xuyBT8r82z8VYsL+GTBznEFuFHFE5UJ3U/x4niRMBiofz0lANZoZn4o3iJ3mIMYfvH91o69U5KJe2</vt:lpwstr>
  </property>
  <property fmtid="{D5CDD505-2E9C-101B-9397-08002B2CF9AE}" pid="50" name="x1ye=51">
    <vt:lpwstr>HlOy2iOvSsA5FJ4EJ+YKKT5McLmxrg0yvmcaDYFRMyfcF3zvo+x0jZYB+x8Zw5nwOeksljXPXuD7cvdfQDaV6cy40Q4hPqT1TiFGRRQHvnu2ZmR5BdX9Kl1gAAVp+uQf0w6Q+ixmpK2KZy8qhFd80xS8SZ+Ry13d8/aIW+iBD7vgM/zIM2ZYibyZHDZ43yK6369UB3JRJSmBZeDKe0NJJHKMt6UOiqSPfhq/J5834izPtgbLYex/yQdxRVWEL5i</vt:lpwstr>
  </property>
  <property fmtid="{D5CDD505-2E9C-101B-9397-08002B2CF9AE}" pid="51" name="x1ye=52">
    <vt:lpwstr>9jUHUqq1t6wSvT9tBq2Cc9QxEWAOpVtnjoy3STMzpDUIlBSDNyduduERdzlfOlx4qH9b7QwxTPu2pnQ7tAOHBVuvGUoq8TwlssJ55A+bfcbzuxOAX20pxDidzjRk84nityx/4KroT4A73QyxDbhGUeqTDZ3p06fifObG/FXrr3oxnUmqLXYXGQ6swTHLUDhs7GaHeoOfeyTqWs0P9aKo0QnfJdQz0Ui6qruvLU9tufyuiIBngXtFAl9n0pVZ608</vt:lpwstr>
  </property>
  <property fmtid="{D5CDD505-2E9C-101B-9397-08002B2CF9AE}" pid="52" name="x1ye=53">
    <vt:lpwstr>d5jXOYPAt43dPutGaEolj6gzy7NQfyVfHsJqj1TYTdQzIyclaPx/o2kKtz5w4cM4z5+MbdPJnllZvUiblP+LEE5x1/LfyY3E4S3QykL02CZw9XcxCAbd6GuCQXRVgod/64OVkP4yufoBzNABnglzn3FSwkpdK8caGMb/ELGHlN6FL8sxnUTZ8VKQGT0iVe62/sL8SnDBhqJxZJj9Ieuzxz0MV2dhYVXfctMJJga5q+Upi7qvL9tdelM8te6O+2T</vt:lpwstr>
  </property>
  <property fmtid="{D5CDD505-2E9C-101B-9397-08002B2CF9AE}" pid="53" name="x1ye=54">
    <vt:lpwstr>IftgYuUT831mghcFcuDX02BHmw19ITGsOdFr4f8nBxWq6p4iiKidKdg83qwR5yhhWun0vu0Dco+d07ewz0O9D8StDjS9wmjIcIqQpT2GBM+PUvKpXcE+C5UgyFAuuI2Bh+W7T4cU7OvYaX+XI9Pi7WFZwl/ZM4fMSx/c6g4QsrIlomdA8zUUVkJADEV7f0v9+HqVtIJW8CpJ/ddCZyJiV9fZpI3WlgsZjdpJ7Q/Sm0+2VO7TB/1SyHSNG7iMWV/</vt:lpwstr>
  </property>
  <property fmtid="{D5CDD505-2E9C-101B-9397-08002B2CF9AE}" pid="54" name="x1ye=55">
    <vt:lpwstr>RfkpoLv3xvk4A3JyIn8aikX83ydJC/ppD+LPcXp3HpKojOQwjNTMpPsmHYpFfwlc6/6TePN+fBZcEWtdc7m6UkhJfReNflndF3KiMpDxq3AZdE/DoPY1HH0sCs8Av4f4CgkAP/H6xJmK6c4smoMcBn4hYTno0psb8zf/CREronqAKiaNIPvexoTraNJV6YDPbaFz52SnzweS/+qSmrapD33p0VME5GQviBI20xsGnzVaNt7z9Y4sbZuuAJ9co/J</vt:lpwstr>
  </property>
  <property fmtid="{D5CDD505-2E9C-101B-9397-08002B2CF9AE}" pid="55" name="x1ye=56">
    <vt:lpwstr>1+dKq0Xzi2pCjfOL/60mihSl4KEh8uPXVjaW9LbNQpvB9V0lwHfxdIpDLo4/v4j+vM+7uyGDJ+gF74doliUlRp8wJhhgaYSYVDj8OyMtd7ZOUEmbe5jMSSPqFX8BP1YdMZLedbeC+TP7TrF9paH6odKQa4weSPfIPQ1sQwe0q0vVFzFzlFBZ5RZQY7ACwifUf9fxXIz59+qdE6mztrj9DMVpR7pfC+Xk7wdnxkqu8a2J+E9eU9U+9rlOujm0Xq/</vt:lpwstr>
  </property>
  <property fmtid="{D5CDD505-2E9C-101B-9397-08002B2CF9AE}" pid="56" name="x1ye=57">
    <vt:lpwstr>uutqFR3BQ2RmOn5QUB5LiYcoWeDbNwIMAddgpWpGYqnjDGONvCfwP1A/s6XHujbAzUZ8BV8lZjvjOR/8Rxy7hbz3p+HVNugxXNMBgK/yB09TRz2UtMIUPKiP36Tkhfjs5zGAkGth2lr2J3QgawlOM8jwRRem1U0KboIj709g0xoYG/CZV3tH63Hx/fnoJ2ugzRsd+4h8h3emxZ+IKzPjKjJ+ZqXC8qZui4xTZohz2N8eiYM1fbEV8L37K+/Kz6M</vt:lpwstr>
  </property>
  <property fmtid="{D5CDD505-2E9C-101B-9397-08002B2CF9AE}" pid="57" name="x1ye=58">
    <vt:lpwstr>kXD82lelCUky4PZfbOMyaqXsVboPvIkT8s16fuV1JgrMm1oPTUaXpaKmQOr1bSmspcCl3ARMXEJb11G/P3OWH9cAzRtCF4huPMtUFBisTOpywqeCfdUvkSUBOb2EFeXWlRkUjPhmO5DtrW1ZltBim8/MSb/6YEOnRXmGe7MLUdkW5wEFXqO1FsS1e7OHBRrUvaYHffBMQTZswW4KNv9BANuwW7DgZdSJzH4RTdalvEz55jw6IVlxObv7NG20PSD</vt:lpwstr>
  </property>
  <property fmtid="{D5CDD505-2E9C-101B-9397-08002B2CF9AE}" pid="58" name="x1ye=59">
    <vt:lpwstr>npL5A4l60R7YTWc17XHc5OJfCi8hS+jv03unb9ZIwPXmhC21IWHcoSKg6FRGa/mi0YAhG0EU5E6+QjyNwTaT8e2+Yk1YdWBTJ7WtParEDRHasWEMpgdaAa9UNodCdjnTNyPnkNAL6BqQf/L7FVHnkzNaxmIXSKfiDG4RwWhF4T3/XxnrS2JC68Xp/9GcDSayw9cjgKQcYgk9OwU9/7T0JagV+lZsmDaBhuYikD0/BjImNBLALVelz5Kn1dZZ2Xq</vt:lpwstr>
  </property>
  <property fmtid="{D5CDD505-2E9C-101B-9397-08002B2CF9AE}" pid="59" name="x1ye=6">
    <vt:lpwstr>aou4msj0M711eze+bH/LpZfl8s0yi9PsAG4MOzqUQqzB6L8HY5xIywUMcTFvqCeFA95bouTfJME26i4I8DwAHaefdaxJrIzqQOuhqLM5bprGCmTtjg1XaWhzldx7zxHRbgUWT8uSbYEwbiBH+hCTAENS6VZjlwhTSy43F4tHGFh/sFWJ+X6PysCZtEMX+4RxMEMPZ2IjQxHL1X6tauFUItMNU/NJis1vFxFwL7koSGB43Hq5Kt+PF4XZ/DNlacK</vt:lpwstr>
  </property>
  <property fmtid="{D5CDD505-2E9C-101B-9397-08002B2CF9AE}" pid="60" name="x1ye=60">
    <vt:lpwstr>bCt45dODHTpzqIn+Z72E+qw2VcDC6sPcIGKc9C2elcQ5wnc3iLW6eaFcvqrLEZ0mFzo6QM1SLXrL3/TiXKBlXjfes0r7MLCyq32WHK1m1tFb34RcreIwkPpYCIO5viJKPgYOEEZLWqiEAufuoq9m41FRUP84GvqPeVQyICfuCq0Ay/JPpFTO1ZhWM9rlRjo43PbZ9RphJGjzPDoPShsdeCJV20zQsN2v8iTkwKtk4438F0RZOqjQLjvdRWVhBQF</vt:lpwstr>
  </property>
  <property fmtid="{D5CDD505-2E9C-101B-9397-08002B2CF9AE}" pid="61" name="x1ye=61">
    <vt:lpwstr>/z4VJjdkSW1Bm3FCGFR0H8/gzPSi2s8PjkLUdyTW94+WUkxcyjPPMTOVB6GRAXsWC991JfANdXn86AnIS+tT2vRlUyy1V2S5QbhYah2/u+9WUNc0JFPZ4FDFh9gr7KOsbLx/hM4jmIM585BH0yLM7/8vYa4gqcz3Mm7wZsOmM4URc+qeMzTlweNg/EYBqbadqCWd7OZ2n+oOEgILrFm4G0zjRUZJJkdBJWwYfWcqGFj0TZMqpsiJ86eWR1jOfXW</vt:lpwstr>
  </property>
  <property fmtid="{D5CDD505-2E9C-101B-9397-08002B2CF9AE}" pid="62" name="x1ye=62">
    <vt:lpwstr>e+OJ46crGovs+aP2ZdINuUxqlH3DkbPVPgNM8NxddaGkKv8gYKXMdUckF+XCXJIBBQQGrkoBhUgcN8aADJgj/lSBdd1AUwIXKVIA69BlW6c/b6jVZVFr6J4feJSwUiLDBDyKa2S2IQPcblXjvMoXasPJt8eQ+jm3ZniUnlT8/wOMQn4XVMHHuGRgifH2CMuw+qVDfGOZx4qw00RFa3vk93klyxjPUILYf9EFKMriI2M7v+5u+phuHJ2pWLzlqMY</vt:lpwstr>
  </property>
  <property fmtid="{D5CDD505-2E9C-101B-9397-08002B2CF9AE}" pid="63" name="x1ye=63">
    <vt:lpwstr>9xqy+Tjehmd4PA2xmRTkec+7C/9zchcB5ojRSIGv3jAvllaUdPaDYgSqaAIhfyy/T7lzviN/JkBoyPvbqbUvF20EJg3mKjmOAd/SpZrobKy1lbJpXwKhMcBs1kHL1MHUIV10Ak6clAxi7O3ahVLKJQT0kcFa1KFWNPPVmGBPz/y8YHC1ZxWli9pbJj3yroKxWTBvA2dzg+AtmaxHwHuIxxa0VI8ow2z7ccNwFQSdYJwcAvQMhss5nO2XKxUr9Cy</vt:lpwstr>
  </property>
  <property fmtid="{D5CDD505-2E9C-101B-9397-08002B2CF9AE}" pid="64" name="x1ye=64">
    <vt:lpwstr>bbWC89LAHKcfv0DeQ5vGVNDYxJK/WI+bvJwykb17i0ikQmrPS/uQZeHpB73Iv1Q9Jxz1dePmMUJCP+XsqF6lwj+O5L96ruDfB52UDwOrowrU6QqLyTfoS0vTzXb4UksSu0bOgkIJh7vZmD0FFbLWzG2ZcLHxVRDy3bwNiK7pMFMIsgdUsfXP+SlPuTtsmWO3l90KtKsrNkbGg4eTxiFJb6FZ916agJdf29XUvQjpj24OBQedCP9sQ5UnEsqHWJX</vt:lpwstr>
  </property>
  <property fmtid="{D5CDD505-2E9C-101B-9397-08002B2CF9AE}" pid="65" name="x1ye=65">
    <vt:lpwstr>0V8OvMSzY75xcs/wxLbuoOFMejvrUCNsT+k2sEazO4zyVoJ1u2Tu5AbSWmk72Q2cB2l4ukKOQwA2c3lDcIdn0Q1FXIl1LRXKu8Z3ir88T6rk6SbaNcf2S8vnHmS6r3bdbwxKhFFCc4mtLYDFXmHdOJeAFcxPAfm47OpUkXb7u2Ze2DKotnljrd0Bi+y0swAUvCM3XDFrIhLpulKysBGnYgwb8c1aAjU5uy/uW/GLKeSyK3xKFL3PPwJVzCmCw6x</vt:lpwstr>
  </property>
  <property fmtid="{D5CDD505-2E9C-101B-9397-08002B2CF9AE}" pid="66" name="x1ye=66">
    <vt:lpwstr>Pu5cTajuMdL+t3QQIQyOLgAqaEbdb/2o3rxUaFo/hwPlEkuADI8cM17t0VMaYWrbrBAT6iy6Uyj/nvQTEKQDrasVfxYdIipX78z5RlkxS6rBEOnn77rO7ZIiXrxbOu9+58cnmwMaT0J7ErYwes7C0b2OqqbBHCfMgRO2qg6Y1/zHPF+IdH4Zdfm+xbxxQNc38Vm0eOhDAQRQ/EgtzAkpxzZtfkHJt4+mG2VlmWyq7671s2QnXoQljT8SWHnw5NF</vt:lpwstr>
  </property>
  <property fmtid="{D5CDD505-2E9C-101B-9397-08002B2CF9AE}" pid="67" name="x1ye=67">
    <vt:lpwstr>32i7wDqbNtmwje5Mj9moBPtk3sLk23JpqJZEqPewsftsxYvKK/fCZG8E4BavzVsP7yH+RO1IhHL5KOqCzp4GkR0UMbD72FIbVITOIz158PzxMftGbT74bEkbrBfoHfl1Q/fSXC4zcnNsW4Ns2ZBUnjoq4OWTGVQs/m5a+yuCP0bO8fPyyMZFlSfWIq7jneQ4kFc3Yz98XOgLOZFPFdcVYdwHbjcoGQ8ye1lX1oLICY87J5g3Xaqm3TSNNFGiw/3</vt:lpwstr>
  </property>
  <property fmtid="{D5CDD505-2E9C-101B-9397-08002B2CF9AE}" pid="68" name="x1ye=68">
    <vt:lpwstr>MU9KBmObzdZfEG2Nj+onQYkrjua8H9D2z8Qi4VRyAy5a3uf5J4qI5O7tHPKy1YOqHbpJOSgargVS2ju5fSKKhhWTmrwKEo9+TdqTSnc6qDhVwwdHkEivBJPJHPfYfIhj33kcqyxJYWWatZuQkf8Gl57tiSWrxgeQSEXHEtHu7VwLVuT0OLiWn2eg+VtgaHAQrU7B4rkljg1qMf3wFQHG5TdiDBVIyXuy/fzV6Gn1igKfRlbs/FmePvvFbflBfKq</vt:lpwstr>
  </property>
  <property fmtid="{D5CDD505-2E9C-101B-9397-08002B2CF9AE}" pid="69" name="x1ye=69">
    <vt:lpwstr>lPDHnqkGu6FYCVgFljeR8WT6MkXjpzvfcJEv2GW6WMq4Ij/1GFQveY1oAgYgRi01C3yUkDuEnC6/isqtdoOvcCaCco4/ZZT99VFUcuH4ybHMidnC2w64xt7Rx8BbZAwT65XZ6+gBKQG7QoloLceo84toHl3PsUF2YUqA9658IOrns6yRro5CE6vjlGa9i0GypICjv2WAreRx4Pw4xc/plwVCzGxVEo8qXVD6yxK4hRf/8mcU00jUCLMnzfXPPkh</vt:lpwstr>
  </property>
  <property fmtid="{D5CDD505-2E9C-101B-9397-08002B2CF9AE}" pid="70" name="x1ye=7">
    <vt:lpwstr>uVygxj8s2vbiaXv8QAXvUKF4/QOjPthu6ZrnjuI6H07l+cd3dhO1NNi7rWmBSlZmTkjwxpAhs+rykUIAKnzVNRTKRjharIPX+C5oEUp0f1aMxL/chLa5ArFrFYXuchhuFchtaUnv1Kht7UYDg4X+C0bAuDxzLTySvEJiZ37ld6rMUbbY2s0Wb8clVdgcq7hnHiPAuhT7BYte23waPh4kMyAz5UDhs+f4ei/jS1TDORbfW37EaUILIG1Dr2yt2MS</vt:lpwstr>
  </property>
  <property fmtid="{D5CDD505-2E9C-101B-9397-08002B2CF9AE}" pid="71" name="x1ye=70">
    <vt:lpwstr>eXMYma43mwcZEwHqg+z3uBf52ZzoA9jh2XNMWKQ6Aq5xu5LrVsOVjWB35Mm3ptkSKvWa34jhO6ZPoWCURbjSldfaeUzqn7QEPwN65M54p2prED5F6RgaIA6WkHGWTVLcCC0AzwsTwKaz9X+OkWQfmFsO9uAiE3BbtmbjcVN0k+0a/jggdLZOKS6HJcP39P8ay7k9oJAqdvomo82cI7Roa2ObBg3WMUdF3ASz9l5X5Qw/BixKR+yHXGMWRWkb3xK</vt:lpwstr>
  </property>
  <property fmtid="{D5CDD505-2E9C-101B-9397-08002B2CF9AE}" pid="72" name="x1ye=71">
    <vt:lpwstr>AKOSiFAMD8sWBEQ6LfsdCST3uY6BGUZQvM1LmdRzDBVUB/sDskG7poMkxa36qgtIC5Ed3e6OwI6CgNKDB7f4smEa+uq1FxElpWAwDXgjAAV2Q8zMUSOqsNM/CHlS7wOcgrpZ5c55woWiOqwUWM6lJ5g50lCd0jQBrOk1WcZzj6vnRLkzdhuU66iHhBjqEj2tP2AD42nBupaF7umDsywnVm6DEnsMQOfWphcsFy1TMXMX3QKhAejpyEHcP+q/m+B</vt:lpwstr>
  </property>
  <property fmtid="{D5CDD505-2E9C-101B-9397-08002B2CF9AE}" pid="73" name="x1ye=72">
    <vt:lpwstr>7wYFrfr1L6vvLS0uyMov4UBWD00pr/Yf0CJDRLYtgkO2F6P6cFSt4EcGrYa9zcqEZdxG5eVP4320/nzSZaPHLZn7VTCIKCPE39LNePvFN+WGI1AmDxvWi8F8Qpq6T1MFzDF1eYAhrN9YcsqijWvxVX2I1giQ/yUahdp7sNHWpSTm4Vn91zHGry68jV4niBsy0FtcIG2A2jqg3CFtNGIqVcI+jLICd0BPNtju0hapVomuH/m4NnieVLt4JqHaJfQ</vt:lpwstr>
  </property>
  <property fmtid="{D5CDD505-2E9C-101B-9397-08002B2CF9AE}" pid="74" name="x1ye=73">
    <vt:lpwstr>6k0gc41BztGpe7fTzfcXkiMIBDuNUwdthPI2iV6pdy8ZX+VtXoq9ZFNV1vgWPugP6J+0a0yhY8as8Udi0K1c3MCD5RSTWaNI/EBxDPDVOvpbclsbEXAMCxtxHeU1MHUhIPyc8tGKAwtwfhDFcQ+7lmrxB2kJiEZSRdW4SpH10O4UvjCdNJGdJlB5yo9ZhKM3wVxKkId2+i0anX/DSEsjiR4qRXN5np4OPmXE40+2OA+r2og6tf19b5fiXN1ZM/m</vt:lpwstr>
  </property>
  <property fmtid="{D5CDD505-2E9C-101B-9397-08002B2CF9AE}" pid="75" name="x1ye=74">
    <vt:lpwstr>hIU7u2A9KgJCNtrx4c/NNvthQhOOzXnb2dPNzzGtloj7hlyw6hLqY9OgNfxTPR7f5SRWcKZfx8tIj7hN/qAS1YKN9i/GAQko9OwdPaEhC72TtaPzDPnVq3jwPrp5+ks/B9H64ZoYIqlO69T9p3C0eSnrHz7Yv6eNPiPcao2qDgdO48GLU44grLfa26BEQGLKDf9lF4m2wLhM+NDaLxGqlU39iHiBMxPa+6rXWF0HT/wkaWRr0Wgo054avjy+nrH</vt:lpwstr>
  </property>
  <property fmtid="{D5CDD505-2E9C-101B-9397-08002B2CF9AE}" pid="76" name="x1ye=75">
    <vt:lpwstr>J3DqrAMe5oGP5xdXUN6p3DQrM2Ctj2VvVoXCg/gZIyTZATFWY2OmrnNo1J5+UJVUoF8WKORLVbY49K2fopBGn3MLy3AvpgjqeQQJ7r/vIBGs06izqrYDnuqeZ4FNj4V7BXqJhJTj8x5Wmi4qhU06EZ/TGIBlfKSkoy6DQIrBJIA9Y4Xu1IHJXpSmtaq1kioc0i2Jed2ajRgABfKxqXWnsNJgVOcO6i5QZTIUb/WfQi2lxsfwe3HhzpeWAbvsqGL</vt:lpwstr>
  </property>
  <property fmtid="{D5CDD505-2E9C-101B-9397-08002B2CF9AE}" pid="77" name="x1ye=76">
    <vt:lpwstr>nORgjWe3nPy+h/kvT8nitxJghwnNi/5k4eg6lMFrYK++8NZnl3et+kq5ccWhyYs2OHsfBP/YW4kFNwqOF5hvc1loO2/ZhAknGJOXyAa6dkB+Kgvej17jA70bBLW0N0XGgi34itwKTfchwsSgmSG2sS/bVJaqcFna22k+ugTXdJ+LzcKPF5bW/Cj4LNJAfeAS9J0hdl8CNd6nuqQ/osuC/AT0Y3pmqPz6ZwyVbWSFqz3zvKvSw/GZyWM5fQZGrJ7</vt:lpwstr>
  </property>
  <property fmtid="{D5CDD505-2E9C-101B-9397-08002B2CF9AE}" pid="78" name="x1ye=77">
    <vt:lpwstr>pVgF0asMQX8bnqvP7e0w886HbZ5JXFkZsA4syVgh+4rc257cKv/Uc9tVgx42TMAk6pIfqKNHOcq/zxkIoleY50ZkjCthoiylLbcQ+cbEB4RoOnzwPvy719BftMmzPrjYtHFwJTMsZDLshsVEo7C6D3TBvhsnpW9vjjw0QKPgQYF/AGFUVmNgIcdJ0ocLqYCZY/z/iE57S1WUyDJ5x9mvl2ZXObj/l6ETWkQ3HHol3i/obXRsK4ucBcfbNr6O1oh</vt:lpwstr>
  </property>
  <property fmtid="{D5CDD505-2E9C-101B-9397-08002B2CF9AE}" pid="79" name="x1ye=78">
    <vt:lpwstr>ybd5TdteMEGasUlpwuqvCKxEO/g9waOPV3lhnyzpCsuy772AztebfTYykcU1srzM0R0NLSf4EB0QtN+M39pkqbX9lXYzwIO3UinqroPVKnae3TUhpWVp0R+DDmA33OAzVkcafW5w2z0i3OjE9XOuhyJ20KUgdVYsbSfPehR/bh5TYsKl8qgbKFlPAEymEIArT8/9GUhrbRvYUrlUGcyH8rKFWN1zuPFF5HVtaUy+orPdWfDqyHAgnskWV4xlAbU</vt:lpwstr>
  </property>
  <property fmtid="{D5CDD505-2E9C-101B-9397-08002B2CF9AE}" pid="80" name="x1ye=79">
    <vt:lpwstr>fcbB14OOboX9e6sto66Ni6krsxkd0HQOsUTPhTZX1Ihn0w3hye4OddDgkRmTPIDMYJGVg5MbD4sPhtPkFjEhwSxWkQXj0Xt1UwZOCOu2Qq4HHwX++zISJ+km+BQPqCJyhpOjWeERuOr31N+HCjlijN7N972RdHDFMYlxHy5hnREmL2xwcj0g6zIQjbyLxBFBdBNjxCdbKBjWCvsijZtlzJNtX83La+qZMETG95U8y2PeQkzilOXrk2UqEWFwAo0</vt:lpwstr>
  </property>
  <property fmtid="{D5CDD505-2E9C-101B-9397-08002B2CF9AE}" pid="81" name="x1ye=8">
    <vt:lpwstr>zHbwyqAgn2or1lnta9HPaRScTzjEJhb/blv+/RAkF1z7wLmf5VqbhTAAGAcOWbV4Alw8MMJXOrTMVKvj4pvYs+lOkMczgQOeOy8IA6ZIC00CvQTM+7joHwPLubVh7OisJ4GJZjXW9MUY0kxRS0/gW42Oc83BPQaLWIAo1jXJhmo06s30UkWZF3IBzRzDDVyJwrGM9NR0f4Gcqp/be9yHYl9tY6Ob0H5ZCAdD1Wxm22U5Dhs8u80Tsl7AgQywlkc</vt:lpwstr>
  </property>
  <property fmtid="{D5CDD505-2E9C-101B-9397-08002B2CF9AE}" pid="82" name="x1ye=80">
    <vt:lpwstr>JI1w0mJvhaKEfViiCpWAVs+av2CMh0MYVmFqbD8r4lIvD5DdqYWgP67WsP5OC4tBnDV8bGwPFIzFiRtAlkzS3MmXSDz4DOL55W+kXhEQ6JjKkyuivZ2qvt51dTyYpp5KL/kcO/BaiqGQX/GZwwKXWgtzwfL+A8BPVTpgTwAA</vt:lpwstr>
  </property>
  <property fmtid="{D5CDD505-2E9C-101B-9397-08002B2CF9AE}" pid="83" name="x1ye=9">
    <vt:lpwstr>9zvoxshllLoeI6IhL7wlHl9NzAeiLn6AXkbdWI3fwzek9e5XkdhyUzMYxOeFaD1GtenBCwlfykNdwfubteYq12TRKTmST7QFdK8ikzaW/akvQYdUirnH4wAyqRFzfFsNoX/cNhchZmxmSrV7e3YUf84UAjVVNKJcQ2OcJUg5vCQwLP4FB4kuwtym9dPA70rB9EZT3iruzUtVIRrFWvUEy2nVul1bAqZFOddGxKtsVx14hHnj57s/Xt7kHOKbLxR</vt:lpwstr>
  </property>
</Properties>
</file>